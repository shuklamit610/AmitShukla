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CA337E" w14:textId="137EE3DE" w:rsidR="00DB29AF" w:rsidRDefault="006F6793" w:rsidP="00CE0A8C">
      <w:pPr>
        <w:pStyle w:val="Title2"/>
        <w:spacing w:line="480" w:lineRule="auto"/>
      </w:pPr>
      <w:r w:rsidRPr="006F6793">
        <w:t>Syntax, Semantics, and Memory Management</w:t>
      </w:r>
    </w:p>
    <w:p w14:paraId="5167E224" w14:textId="0979E81C" w:rsidR="00D37FB2" w:rsidRPr="00E76EF1" w:rsidRDefault="0009163B" w:rsidP="00F361E8">
      <w:pPr>
        <w:pStyle w:val="Title2"/>
        <w:spacing w:line="480" w:lineRule="auto"/>
      </w:pPr>
      <w:r w:rsidRPr="00E76EF1">
        <w:t>Amit Shukla</w:t>
      </w:r>
    </w:p>
    <w:p w14:paraId="195B4D28" w14:textId="32D1C498" w:rsidR="00D37FB2" w:rsidRPr="00E76EF1" w:rsidRDefault="00A93963" w:rsidP="00F361E8">
      <w:pPr>
        <w:pStyle w:val="Title2"/>
        <w:spacing w:line="480" w:lineRule="auto"/>
      </w:pPr>
      <w:r w:rsidRPr="00E76EF1">
        <w:t xml:space="preserve">Department of Information Technology, </w:t>
      </w:r>
      <w:r w:rsidR="001670AA" w:rsidRPr="00E76EF1">
        <w:t>University of the Cumberland</w:t>
      </w:r>
    </w:p>
    <w:p w14:paraId="3FEE9B06" w14:textId="38231F0B" w:rsidR="00A93963" w:rsidRPr="00E76EF1" w:rsidRDefault="00816E1B" w:rsidP="00F361E8">
      <w:pPr>
        <w:pStyle w:val="Title2"/>
        <w:spacing w:line="480" w:lineRule="auto"/>
      </w:pPr>
      <w:r w:rsidRPr="00816E1B">
        <w:t>Advanced Programming Languages</w:t>
      </w:r>
      <w:r>
        <w:t xml:space="preserve"> </w:t>
      </w:r>
      <w:r w:rsidRPr="00816E1B">
        <w:t>MSCS-632-M20</w:t>
      </w:r>
    </w:p>
    <w:p w14:paraId="7AF7F77A" w14:textId="440EF631" w:rsidR="00A93963" w:rsidRPr="00E76EF1" w:rsidRDefault="0023566D" w:rsidP="00F361E8">
      <w:pPr>
        <w:pStyle w:val="Title2"/>
        <w:spacing w:line="480" w:lineRule="auto"/>
      </w:pPr>
      <w:r w:rsidRPr="0023566D">
        <w:t xml:space="preserve">Dr. </w:t>
      </w:r>
      <w:r w:rsidR="00816E1B">
        <w:t>Jay</w:t>
      </w:r>
      <w:r w:rsidR="004C5373" w:rsidRPr="004C5373">
        <w:t xml:space="preserve"> </w:t>
      </w:r>
      <w:r w:rsidR="00816E1B">
        <w:t>Thom</w:t>
      </w:r>
    </w:p>
    <w:p w14:paraId="1B714D71" w14:textId="11E2DDC6" w:rsidR="00F7279D" w:rsidRPr="00E76EF1" w:rsidRDefault="004C5373" w:rsidP="00F361E8">
      <w:pPr>
        <w:pStyle w:val="Title2"/>
        <w:spacing w:line="480" w:lineRule="auto"/>
      </w:pPr>
      <w:r>
        <w:t>Jan</w:t>
      </w:r>
      <w:r w:rsidR="00F7279D" w:rsidRPr="00E76EF1">
        <w:t xml:space="preserve"> </w:t>
      </w:r>
      <w:r w:rsidR="00755C93">
        <w:t>25</w:t>
      </w:r>
      <w:r w:rsidRPr="004C5373">
        <w:rPr>
          <w:vertAlign w:val="superscript"/>
        </w:rPr>
        <w:t>th</w:t>
      </w:r>
      <w:r w:rsidR="00214CD4">
        <w:t>,</w:t>
      </w:r>
      <w:r w:rsidR="0039545B" w:rsidRPr="00E76EF1">
        <w:t xml:space="preserve"> 202</w:t>
      </w:r>
      <w:r w:rsidR="0023566D">
        <w:t>5</w:t>
      </w:r>
    </w:p>
    <w:p w14:paraId="415611BC" w14:textId="15DE0985" w:rsidR="00A93963" w:rsidRPr="00E76EF1" w:rsidRDefault="00A93963" w:rsidP="00164013">
      <w:pPr>
        <w:pStyle w:val="Title2"/>
      </w:pPr>
    </w:p>
    <w:p w14:paraId="330B9DD8" w14:textId="77777777" w:rsidR="00A93963" w:rsidRPr="00E76EF1" w:rsidRDefault="00A93963" w:rsidP="00164013">
      <w:pPr>
        <w:pStyle w:val="Title2"/>
      </w:pPr>
    </w:p>
    <w:p w14:paraId="6B141725" w14:textId="77777777" w:rsidR="009049E1" w:rsidRPr="000F5CEA" w:rsidRDefault="009049E1" w:rsidP="000F5CEA">
      <w:pPr>
        <w:autoSpaceDE w:val="0"/>
        <w:autoSpaceDN w:val="0"/>
        <w:adjustRightInd w:val="0"/>
        <w:spacing w:line="480" w:lineRule="auto"/>
        <w:rPr>
          <w:rFonts w:asciiTheme="minorHAnsi" w:eastAsiaTheme="minorEastAsia" w:hAnsiTheme="minorHAnsi" w:cstheme="minorHAnsi"/>
          <w:lang w:eastAsia="ja-JP"/>
        </w:rPr>
      </w:pPr>
      <w:bookmarkStart w:id="0" w:name="_Toc58364936"/>
      <w:bookmarkEnd w:id="0"/>
    </w:p>
    <w:p w14:paraId="25D7359A" w14:textId="77777777" w:rsidR="000F5CEA" w:rsidRDefault="006D53B9" w:rsidP="009049E1">
      <w:pPr>
        <w:pStyle w:val="ListParagraph"/>
        <w:autoSpaceDE w:val="0"/>
        <w:autoSpaceDN w:val="0"/>
        <w:adjustRightInd w:val="0"/>
        <w:spacing w:line="480" w:lineRule="auto"/>
        <w:rPr>
          <w:rFonts w:asciiTheme="minorHAnsi" w:eastAsiaTheme="minorEastAsia" w:hAnsiTheme="minorHAnsi" w:cstheme="minorHAnsi"/>
          <w:lang w:eastAsia="ja-JP"/>
        </w:rPr>
      </w:pPr>
      <w:r>
        <w:rPr>
          <w:rFonts w:asciiTheme="minorHAnsi" w:eastAsiaTheme="minorEastAsia" w:hAnsiTheme="minorHAnsi" w:cstheme="minorHAnsi"/>
          <w:noProof/>
          <w:lang w:eastAsia="ja-JP"/>
        </w:rPr>
        <mc:AlternateContent>
          <mc:Choice Requires="wps">
            <w:drawing>
              <wp:anchor distT="0" distB="0" distL="114300" distR="114300" simplePos="0" relativeHeight="251660288" behindDoc="0" locked="0" layoutInCell="1" allowOverlap="1" wp14:anchorId="261F19A2" wp14:editId="5FF1C8B9">
                <wp:simplePos x="0" y="0"/>
                <wp:positionH relativeFrom="column">
                  <wp:posOffset>3832698</wp:posOffset>
                </wp:positionH>
                <wp:positionV relativeFrom="paragraph">
                  <wp:posOffset>5136204</wp:posOffset>
                </wp:positionV>
                <wp:extent cx="1371600" cy="797668"/>
                <wp:effectExtent l="0" t="0" r="12700" b="15240"/>
                <wp:wrapNone/>
                <wp:docPr id="1928787935" name="Elbow Connector 5"/>
                <wp:cNvGraphicFramePr/>
                <a:graphic xmlns:a="http://schemas.openxmlformats.org/drawingml/2006/main">
                  <a:graphicData uri="http://schemas.microsoft.com/office/word/2010/wordprocessingShape">
                    <wps:wsp>
                      <wps:cNvCnPr/>
                      <wps:spPr>
                        <a:xfrm flipH="1">
                          <a:off x="0" y="0"/>
                          <a:ext cx="1371600" cy="797668"/>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D312B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301.8pt;margin-top:404.45pt;width:108pt;height:62.8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" strokecolor="#ddd [3204]" strokeweight=".5pt"/>
            </w:pict>
          </mc:Fallback>
        </mc:AlternateContent>
      </w:r>
      <w:r>
        <w:rPr>
          <w:rFonts w:asciiTheme="minorHAnsi" w:eastAsiaTheme="minorEastAsia" w:hAnsiTheme="minorHAnsi" w:cstheme="minorHAnsi"/>
          <w:noProof/>
          <w:lang w:eastAsia="ja-JP"/>
        </w:rPr>
        <mc:AlternateContent>
          <mc:Choice Requires="wps">
            <w:drawing>
              <wp:anchor distT="0" distB="0" distL="114300" distR="114300" simplePos="0" relativeHeight="251659264" behindDoc="0" locked="0" layoutInCell="1" allowOverlap="1" wp14:anchorId="39FE5EC7" wp14:editId="0617CD62">
                <wp:simplePos x="0" y="0"/>
                <wp:positionH relativeFrom="column">
                  <wp:posOffset>3570051</wp:posOffset>
                </wp:positionH>
                <wp:positionV relativeFrom="paragraph">
                  <wp:posOffset>5136204</wp:posOffset>
                </wp:positionV>
                <wp:extent cx="0" cy="389107"/>
                <wp:effectExtent l="0" t="0" r="12700" b="17780"/>
                <wp:wrapNone/>
                <wp:docPr id="1869577120" name="Elbow Connector 4"/>
                <wp:cNvGraphicFramePr/>
                <a:graphic xmlns:a="http://schemas.openxmlformats.org/drawingml/2006/main">
                  <a:graphicData uri="http://schemas.microsoft.com/office/word/2010/wordprocessingShape">
                    <wps:wsp>
                      <wps:cNvCnPr/>
                      <wps:spPr>
                        <a:xfrm>
                          <a:off x="0" y="0"/>
                          <a:ext cx="0" cy="389107"/>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7C4B05" id="Elbow Connector 4" o:spid="_x0000_s1026" type="#_x0000_t34" style="position:absolute;margin-left:281.1pt;margin-top:404.45pt;width:0;height:30.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" strokecolor="#ddd [3204]" strokeweight=".5pt"/>
            </w:pict>
          </mc:Fallback>
        </mc:AlternateContent>
      </w:r>
      <w:r w:rsidR="009049E1" w:rsidRPr="009049E1">
        <w:rPr>
          <w:rFonts w:asciiTheme="minorHAnsi" w:eastAsiaTheme="minorEastAsia" w:hAnsiTheme="minorHAnsi" w:cstheme="minorHAnsi"/>
          <w:lang w:eastAsia="ja-JP"/>
        </w:rPr>
        <w:t xml:space="preserve">      </w:t>
      </w:r>
    </w:p>
    <w:p w14:paraId="6B543BC0"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23C9635C"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07C220D7"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6F925717"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6BDE9313"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7BCCB811"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5C93E0C7"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4BFCC15E" w14:textId="77777777" w:rsidR="00A83E26" w:rsidRDefault="00A83E26"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3BA9AC10" w14:textId="77777777" w:rsidR="0081270C" w:rsidRDefault="0081270C"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219CFA18" w14:textId="77777777" w:rsidR="0081270C" w:rsidRDefault="0081270C"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2D5BD055" w14:textId="77777777" w:rsidR="0081270C" w:rsidRDefault="0081270C"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546CBD61" w14:textId="77777777" w:rsidR="0081270C" w:rsidRDefault="0081270C"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184F4856" w14:textId="77777777" w:rsidR="00571541" w:rsidRDefault="00571541"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20629106" w14:textId="77777777" w:rsidR="00F56C07" w:rsidRDefault="00F56C07" w:rsidP="009049E1">
      <w:pPr>
        <w:pStyle w:val="ListParagraph"/>
        <w:autoSpaceDE w:val="0"/>
        <w:autoSpaceDN w:val="0"/>
        <w:adjustRightInd w:val="0"/>
        <w:spacing w:line="480" w:lineRule="auto"/>
        <w:rPr>
          <w:rFonts w:asciiTheme="minorHAnsi" w:eastAsiaTheme="minorEastAsia" w:hAnsiTheme="minorHAnsi" w:cstheme="minorHAnsi"/>
          <w:lang w:eastAsia="ja-JP"/>
        </w:rPr>
      </w:pPr>
    </w:p>
    <w:p w14:paraId="33B165E7" w14:textId="02B67A5A" w:rsidR="000A4C06" w:rsidRPr="00382886" w:rsidRDefault="000A4C06" w:rsidP="00382886">
      <w:pPr>
        <w:pStyle w:val="ListParagraph"/>
        <w:spacing w:line="480" w:lineRule="auto"/>
        <w:ind w:left="960"/>
        <w:rPr>
          <w:rFonts w:asciiTheme="minorHAnsi" w:eastAsiaTheme="minorEastAsia" w:hAnsiTheme="minorHAnsi" w:cstheme="minorHAnsi"/>
          <w:b/>
          <w:bCs/>
          <w:lang w:eastAsia="ja-JP"/>
        </w:rPr>
      </w:pPr>
      <w:proofErr w:type="spellStart"/>
      <w:r>
        <w:rPr>
          <w:rFonts w:asciiTheme="minorHAnsi" w:eastAsiaTheme="minorEastAsia" w:hAnsiTheme="minorHAnsi" w:cstheme="minorHAnsi"/>
          <w:b/>
          <w:bCs/>
          <w:lang w:eastAsia="ja-JP"/>
        </w:rPr>
        <w:lastRenderedPageBreak/>
        <w:t>github</w:t>
      </w:r>
      <w:proofErr w:type="spellEnd"/>
      <w:r>
        <w:rPr>
          <w:rFonts w:asciiTheme="minorHAnsi" w:eastAsiaTheme="minorEastAsia" w:hAnsiTheme="minorHAnsi" w:cstheme="minorHAnsi"/>
          <w:b/>
          <w:bCs/>
          <w:lang w:eastAsia="ja-JP"/>
        </w:rPr>
        <w:t xml:space="preserve"> repository: </w:t>
      </w:r>
      <w:hyperlink r:id="rId9" w:history="1">
        <w:r w:rsidRPr="007D4848">
          <w:rPr>
            <w:rStyle w:val="Hyperlink"/>
            <w:rFonts w:asciiTheme="minorHAnsi" w:eastAsiaTheme="minorEastAsia" w:hAnsiTheme="minorHAnsi" w:cstheme="minorHAnsi"/>
            <w:b/>
            <w:bCs/>
            <w:lang w:eastAsia="ja-JP"/>
          </w:rPr>
          <w:t>https://github.com/shuklamit610/AmitShukla.git</w:t>
        </w:r>
      </w:hyperlink>
    </w:p>
    <w:p w14:paraId="7A80988F" w14:textId="41004230" w:rsidR="00D610BD" w:rsidRDefault="00D610BD" w:rsidP="00D610BD">
      <w:pPr>
        <w:pStyle w:val="ListParagraph"/>
        <w:numPr>
          <w:ilvl w:val="0"/>
          <w:numId w:val="53"/>
        </w:numPr>
        <w:spacing w:line="480" w:lineRule="auto"/>
        <w:rPr>
          <w:rFonts w:asciiTheme="minorHAnsi" w:eastAsiaTheme="minorEastAsia" w:hAnsiTheme="minorHAnsi" w:cstheme="minorHAnsi"/>
          <w:b/>
          <w:bCs/>
          <w:lang w:eastAsia="ja-JP"/>
        </w:rPr>
      </w:pPr>
      <w:r w:rsidRPr="00D610BD">
        <w:rPr>
          <w:rFonts w:asciiTheme="minorHAnsi" w:eastAsiaTheme="minorEastAsia" w:hAnsiTheme="minorHAnsi" w:cstheme="minorHAnsi"/>
          <w:b/>
          <w:bCs/>
          <w:lang w:eastAsia="ja-JP"/>
        </w:rPr>
        <w:t>Part 1: Analyzing Syntax and Semantics</w:t>
      </w:r>
      <w:r>
        <w:rPr>
          <w:rFonts w:asciiTheme="minorHAnsi" w:eastAsiaTheme="minorEastAsia" w:hAnsiTheme="minorHAnsi" w:cstheme="minorHAnsi"/>
          <w:b/>
          <w:bCs/>
          <w:lang w:eastAsia="ja-JP"/>
        </w:rPr>
        <w:t>:</w:t>
      </w:r>
    </w:p>
    <w:p w14:paraId="38660574" w14:textId="1F07C602" w:rsidR="00D610BD" w:rsidRDefault="00D610BD" w:rsidP="00D610BD">
      <w:pPr>
        <w:pStyle w:val="ListParagraph"/>
        <w:numPr>
          <w:ilvl w:val="1"/>
          <w:numId w:val="54"/>
        </w:numPr>
        <w:spacing w:line="480" w:lineRule="auto"/>
        <w:rPr>
          <w:rFonts w:asciiTheme="minorHAnsi" w:eastAsiaTheme="minorEastAsia" w:hAnsiTheme="minorHAnsi" w:cstheme="minorHAnsi"/>
          <w:b/>
          <w:bCs/>
          <w:lang w:eastAsia="ja-JP"/>
        </w:rPr>
      </w:pPr>
      <w:r w:rsidRPr="00D610BD">
        <w:rPr>
          <w:rFonts w:asciiTheme="minorHAnsi" w:eastAsiaTheme="minorEastAsia" w:hAnsiTheme="minorHAnsi" w:cstheme="minorHAnsi"/>
          <w:b/>
          <w:bCs/>
          <w:lang w:eastAsia="ja-JP"/>
        </w:rPr>
        <w:t>Section 1</w:t>
      </w:r>
    </w:p>
    <w:p w14:paraId="02AC21BF" w14:textId="07C54D3D" w:rsidR="00C93910" w:rsidRPr="00C93910" w:rsidRDefault="00C93910" w:rsidP="00C93910">
      <w:pPr>
        <w:pStyle w:val="ListParagraph"/>
        <w:spacing w:line="480" w:lineRule="auto"/>
        <w:ind w:left="132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python3 PythonSyntax.py</w:t>
      </w:r>
    </w:p>
    <w:p w14:paraId="047FFA6D" w14:textId="5EF60BA7" w:rsidR="00C93910" w:rsidRDefault="00C93910" w:rsidP="00C93910">
      <w:pPr>
        <w:pStyle w:val="ListParagraph"/>
        <w:spacing w:line="480" w:lineRule="auto"/>
        <w:ind w:left="1320"/>
        <w:rPr>
          <w:rFonts w:asciiTheme="minorHAnsi" w:eastAsiaTheme="minorEastAsia" w:hAnsiTheme="minorHAnsi" w:cstheme="minorHAnsi"/>
          <w:b/>
          <w:bCs/>
          <w:lang w:eastAsia="ja-JP"/>
        </w:rPr>
      </w:pPr>
      <w:r w:rsidRPr="00C93910">
        <w:rPr>
          <w:rFonts w:asciiTheme="minorHAnsi" w:eastAsiaTheme="minorEastAsia" w:hAnsiTheme="minorHAnsi" w:cstheme="minorHAnsi"/>
          <w:b/>
          <w:bCs/>
          <w:lang w:eastAsia="ja-JP"/>
        </w:rPr>
        <w:drawing>
          <wp:inline distT="0" distB="0" distL="0" distR="0" wp14:anchorId="2029EE1F" wp14:editId="76844F1C">
            <wp:extent cx="5943600" cy="628015"/>
            <wp:effectExtent l="0" t="0" r="0" b="0"/>
            <wp:docPr id="103846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4283" name=""/>
                    <pic:cNvPicPr/>
                  </pic:nvPicPr>
                  <pic:blipFill>
                    <a:blip r:embed="rId10"/>
                    <a:stretch>
                      <a:fillRect/>
                    </a:stretch>
                  </pic:blipFill>
                  <pic:spPr>
                    <a:xfrm>
                      <a:off x="0" y="0"/>
                      <a:ext cx="5943600" cy="628015"/>
                    </a:xfrm>
                    <a:prstGeom prst="rect">
                      <a:avLst/>
                    </a:prstGeom>
                  </pic:spPr>
                </pic:pic>
              </a:graphicData>
            </a:graphic>
          </wp:inline>
        </w:drawing>
      </w:r>
    </w:p>
    <w:p w14:paraId="5F5E9B56" w14:textId="77777777" w:rsidR="00631D8E" w:rsidRPr="00C93910" w:rsidRDefault="00631D8E" w:rsidP="00631D8E">
      <w:pPr>
        <w:pStyle w:val="ListParagraph"/>
        <w:spacing w:line="480" w:lineRule="auto"/>
        <w:ind w:firstLine="144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Python has precise syntax, including indentation. As seen in the above example:</w:t>
      </w:r>
    </w:p>
    <w:p w14:paraId="4B7A1393" w14:textId="77777777" w:rsidR="00631D8E" w:rsidRPr="00C93910" w:rsidRDefault="00631D8E" w:rsidP="00631D8E">
      <w:pPr>
        <w:pStyle w:val="ListParagraph"/>
        <w:numPr>
          <w:ilvl w:val="1"/>
          <w:numId w:val="53"/>
        </w:numPr>
        <w:spacing w:line="480" w:lineRule="auto"/>
        <w:rPr>
          <w:rFonts w:asciiTheme="minorHAnsi" w:eastAsiaTheme="minorEastAsia" w:hAnsiTheme="minorHAnsi" w:cstheme="minorHAnsi"/>
          <w:lang w:eastAsia="ja-JP"/>
        </w:rPr>
      </w:pPr>
      <w:proofErr w:type="gramStart"/>
      <w:r w:rsidRPr="00C93910">
        <w:rPr>
          <w:rFonts w:asciiTheme="minorHAnsi" w:eastAsiaTheme="minorEastAsia" w:hAnsiTheme="minorHAnsi" w:cstheme="minorHAnsi"/>
          <w:lang w:eastAsia="ja-JP"/>
        </w:rPr>
        <w:t>colon :</w:t>
      </w:r>
      <w:proofErr w:type="gramEnd"/>
      <w:r w:rsidRPr="00C93910">
        <w:rPr>
          <w:rFonts w:asciiTheme="minorHAnsi" w:eastAsiaTheme="minorEastAsia" w:hAnsiTheme="minorHAnsi" w:cstheme="minorHAnsi"/>
          <w:lang w:eastAsia="ja-JP"/>
        </w:rPr>
        <w:t xml:space="preserve"> is missing at the end of the function definition.</w:t>
      </w:r>
    </w:p>
    <w:p w14:paraId="254DC65F" w14:textId="77777777" w:rsidR="00631D8E" w:rsidRPr="00C93910" w:rsidRDefault="00631D8E" w:rsidP="00631D8E">
      <w:pPr>
        <w:pStyle w:val="ListParagraph"/>
        <w:numPr>
          <w:ilvl w:val="1"/>
          <w:numId w:val="53"/>
        </w:numPr>
        <w:spacing w:line="480" w:lineRule="auto"/>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The for loop is also missing a colon</w:t>
      </w:r>
    </w:p>
    <w:p w14:paraId="692584A5" w14:textId="7B1FACDD" w:rsidR="00631D8E" w:rsidRPr="00631D8E" w:rsidRDefault="00631D8E" w:rsidP="00631D8E">
      <w:pPr>
        <w:pStyle w:val="ListParagraph"/>
        <w:spacing w:line="480" w:lineRule="auto"/>
        <w:ind w:firstLine="144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Syntax errors in Python are caught at runtime before anything in the program runs; the program stops immediately with an error message pointing to the line in question and describing precisely what is wrong.</w:t>
      </w:r>
    </w:p>
    <w:p w14:paraId="36CABC58" w14:textId="44BB868C" w:rsidR="00C93910" w:rsidRDefault="00C93910" w:rsidP="00C93910">
      <w:pPr>
        <w:pStyle w:val="ListParagraph"/>
        <w:spacing w:line="480" w:lineRule="auto"/>
        <w:ind w:left="132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 xml:space="preserve">g++ cppSyntax.cpp -o </w:t>
      </w:r>
      <w:proofErr w:type="spellStart"/>
      <w:r w:rsidRPr="00C93910">
        <w:rPr>
          <w:rFonts w:asciiTheme="minorHAnsi" w:eastAsiaTheme="minorEastAsia" w:hAnsiTheme="minorHAnsi" w:cstheme="minorHAnsi"/>
          <w:lang w:eastAsia="ja-JP"/>
        </w:rPr>
        <w:t>cppSyntax</w:t>
      </w:r>
      <w:proofErr w:type="spellEnd"/>
    </w:p>
    <w:p w14:paraId="7D58F957" w14:textId="1F122A41" w:rsidR="00C93910" w:rsidRDefault="00C93910" w:rsidP="00C93910">
      <w:pPr>
        <w:pStyle w:val="ListParagraph"/>
        <w:spacing w:line="480" w:lineRule="auto"/>
        <w:ind w:left="132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drawing>
          <wp:inline distT="0" distB="0" distL="0" distR="0" wp14:anchorId="16EBCEAA" wp14:editId="28B4286D">
            <wp:extent cx="5943600" cy="1040130"/>
            <wp:effectExtent l="0" t="0" r="0" b="1270"/>
            <wp:docPr id="105398031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0317" name="Picture 1" descr="A black text on a white background&#10;&#10;Description automatically generated"/>
                    <pic:cNvPicPr/>
                  </pic:nvPicPr>
                  <pic:blipFill>
                    <a:blip r:embed="rId11"/>
                    <a:stretch>
                      <a:fillRect/>
                    </a:stretch>
                  </pic:blipFill>
                  <pic:spPr>
                    <a:xfrm>
                      <a:off x="0" y="0"/>
                      <a:ext cx="5943600" cy="1040130"/>
                    </a:xfrm>
                    <a:prstGeom prst="rect">
                      <a:avLst/>
                    </a:prstGeom>
                  </pic:spPr>
                </pic:pic>
              </a:graphicData>
            </a:graphic>
          </wp:inline>
        </w:drawing>
      </w:r>
    </w:p>
    <w:p w14:paraId="2510BA86" w14:textId="369EB849" w:rsidR="00631D8E" w:rsidRPr="00631D8E" w:rsidRDefault="00631D8E" w:rsidP="00631D8E">
      <w:pPr>
        <w:pStyle w:val="ListParagraph"/>
        <w:spacing w:line="480" w:lineRule="auto"/>
        <w:ind w:firstLine="144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C++ is very particular about semicolons. It wants them at the end of every statement. The missing semicolon after the line "int total = 0" causes the program to fail. This contrasts with other programming languages, such as C++, where syntax errors are checked at compile time. This means your code will not even start to run unless you have fixed any syntax errors.</w:t>
      </w:r>
    </w:p>
    <w:p w14:paraId="17F23DC5" w14:textId="320C832A" w:rsidR="00C93910" w:rsidRPr="00C93910" w:rsidRDefault="00C93910" w:rsidP="00C93910">
      <w:pPr>
        <w:pStyle w:val="ListParagraph"/>
        <w:spacing w:line="480" w:lineRule="auto"/>
        <w:ind w:left="132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node javascriptSyntax.js</w:t>
      </w:r>
    </w:p>
    <w:p w14:paraId="45C00594" w14:textId="3157236B" w:rsidR="00C93910" w:rsidRDefault="00C93910" w:rsidP="00C93910">
      <w:pPr>
        <w:pStyle w:val="ListParagraph"/>
        <w:spacing w:line="480" w:lineRule="auto"/>
        <w:ind w:left="1320"/>
        <w:rPr>
          <w:rFonts w:asciiTheme="minorHAnsi" w:eastAsiaTheme="minorEastAsia" w:hAnsiTheme="minorHAnsi" w:cstheme="minorHAnsi"/>
          <w:b/>
          <w:bCs/>
          <w:lang w:eastAsia="ja-JP"/>
        </w:rPr>
      </w:pPr>
      <w:r w:rsidRPr="00802941">
        <w:rPr>
          <w:rFonts w:asciiTheme="minorHAnsi" w:eastAsiaTheme="minorEastAsia" w:hAnsiTheme="minorHAnsi" w:cstheme="minorHAnsi"/>
          <w:lang w:eastAsia="ja-JP"/>
        </w:rPr>
        <w:lastRenderedPageBreak/>
        <w:drawing>
          <wp:inline distT="0" distB="0" distL="0" distR="0" wp14:anchorId="76F68986" wp14:editId="443B247F">
            <wp:extent cx="5943600" cy="2356485"/>
            <wp:effectExtent l="0" t="0" r="0" b="5715"/>
            <wp:docPr id="797919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9435" name="Picture 1" descr="A screenshot of a computer&#10;&#10;Description automatically generated"/>
                    <pic:cNvPicPr/>
                  </pic:nvPicPr>
                  <pic:blipFill>
                    <a:blip r:embed="rId12"/>
                    <a:stretch>
                      <a:fillRect/>
                    </a:stretch>
                  </pic:blipFill>
                  <pic:spPr>
                    <a:xfrm>
                      <a:off x="0" y="0"/>
                      <a:ext cx="5943600" cy="2356485"/>
                    </a:xfrm>
                    <a:prstGeom prst="rect">
                      <a:avLst/>
                    </a:prstGeom>
                  </pic:spPr>
                </pic:pic>
              </a:graphicData>
            </a:graphic>
          </wp:inline>
        </w:drawing>
      </w:r>
    </w:p>
    <w:p w14:paraId="7F9985D8" w14:textId="77777777" w:rsidR="00C93910" w:rsidRPr="00C93910" w:rsidRDefault="00C93910" w:rsidP="00C93910">
      <w:pPr>
        <w:pStyle w:val="ListParagraph"/>
        <w:spacing w:line="480" w:lineRule="auto"/>
        <w:ind w:firstLine="1440"/>
        <w:rPr>
          <w:rFonts w:asciiTheme="minorHAnsi" w:eastAsiaTheme="minorEastAsia" w:hAnsiTheme="minorHAnsi" w:cstheme="minorHAnsi"/>
          <w:lang w:eastAsia="ja-JP"/>
        </w:rPr>
      </w:pPr>
      <w:r w:rsidRPr="00C93910">
        <w:rPr>
          <w:rFonts w:asciiTheme="minorHAnsi" w:eastAsiaTheme="minorEastAsia" w:hAnsiTheme="minorHAnsi" w:cstheme="minorHAnsi"/>
          <w:lang w:eastAsia="ja-JP"/>
        </w:rPr>
        <w:t>JavaScript automatically catches any syntax errors during this stage of parsing, most commonly when it is first loaded by browsers or Node.js implementations. The error messages should be quite understandable, although there are slight variations in detail across different JavaScript implementations, such as browsers or Node.js.</w:t>
      </w:r>
    </w:p>
    <w:p w14:paraId="0AEF727C" w14:textId="3B604F41" w:rsidR="00D610BD" w:rsidRDefault="00D610BD" w:rsidP="00D610BD">
      <w:pPr>
        <w:pStyle w:val="ListParagraph"/>
        <w:numPr>
          <w:ilvl w:val="1"/>
          <w:numId w:val="54"/>
        </w:numPr>
        <w:spacing w:line="480" w:lineRule="auto"/>
        <w:rPr>
          <w:rFonts w:asciiTheme="minorHAnsi" w:eastAsiaTheme="minorEastAsia" w:hAnsiTheme="minorHAnsi" w:cstheme="minorHAnsi"/>
          <w:b/>
          <w:bCs/>
          <w:lang w:eastAsia="ja-JP"/>
        </w:rPr>
      </w:pPr>
      <w:r w:rsidRPr="00D610BD">
        <w:rPr>
          <w:rFonts w:asciiTheme="minorHAnsi" w:eastAsiaTheme="minorEastAsia" w:hAnsiTheme="minorHAnsi" w:cstheme="minorHAnsi"/>
          <w:b/>
          <w:bCs/>
          <w:lang w:eastAsia="ja-JP"/>
        </w:rPr>
        <w:t>Section 2</w:t>
      </w:r>
    </w:p>
    <w:p w14:paraId="16DB729E" w14:textId="53BD5DEE"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 xml:space="preserve">g++ cppProg.cpp -o </w:t>
      </w:r>
      <w:proofErr w:type="spellStart"/>
      <w:r w:rsidRPr="00507D3D">
        <w:rPr>
          <w:rFonts w:asciiTheme="minorHAnsi" w:eastAsiaTheme="minorEastAsia" w:hAnsiTheme="minorHAnsi" w:cstheme="minorHAnsi"/>
          <w:lang w:eastAsia="ja-JP"/>
        </w:rPr>
        <w:t>cppProg</w:t>
      </w:r>
      <w:proofErr w:type="spellEnd"/>
    </w:p>
    <w:p w14:paraId="02E6B901" w14:textId="3AD3194B"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drawing>
          <wp:inline distT="0" distB="0" distL="0" distR="0" wp14:anchorId="4F7E2531" wp14:editId="25BEE1FB">
            <wp:extent cx="5943600" cy="564515"/>
            <wp:effectExtent l="0" t="0" r="0" b="0"/>
            <wp:docPr id="48814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6751" name=""/>
                    <pic:cNvPicPr/>
                  </pic:nvPicPr>
                  <pic:blipFill>
                    <a:blip r:embed="rId13"/>
                    <a:stretch>
                      <a:fillRect/>
                    </a:stretch>
                  </pic:blipFill>
                  <pic:spPr>
                    <a:xfrm>
                      <a:off x="0" y="0"/>
                      <a:ext cx="5943600" cy="564515"/>
                    </a:xfrm>
                    <a:prstGeom prst="rect">
                      <a:avLst/>
                    </a:prstGeom>
                  </pic:spPr>
                </pic:pic>
              </a:graphicData>
            </a:graphic>
          </wp:inline>
        </w:drawing>
      </w:r>
    </w:p>
    <w:p w14:paraId="66427048" w14:textId="45153F72"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node javascriptProg.js</w:t>
      </w:r>
    </w:p>
    <w:p w14:paraId="7C7C5259" w14:textId="3C0E2145"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drawing>
          <wp:inline distT="0" distB="0" distL="0" distR="0" wp14:anchorId="051F37F3" wp14:editId="19B21DA0">
            <wp:extent cx="5905500" cy="419100"/>
            <wp:effectExtent l="0" t="0" r="0" b="0"/>
            <wp:docPr id="7115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6089" name=""/>
                    <pic:cNvPicPr/>
                  </pic:nvPicPr>
                  <pic:blipFill>
                    <a:blip r:embed="rId14"/>
                    <a:stretch>
                      <a:fillRect/>
                    </a:stretch>
                  </pic:blipFill>
                  <pic:spPr>
                    <a:xfrm>
                      <a:off x="0" y="0"/>
                      <a:ext cx="5905500" cy="419100"/>
                    </a:xfrm>
                    <a:prstGeom prst="rect">
                      <a:avLst/>
                    </a:prstGeom>
                  </pic:spPr>
                </pic:pic>
              </a:graphicData>
            </a:graphic>
          </wp:inline>
        </w:drawing>
      </w:r>
    </w:p>
    <w:p w14:paraId="3BD05C4D" w14:textId="391E92C8"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python3 PythonProg.py</w:t>
      </w:r>
    </w:p>
    <w:p w14:paraId="0C8C837F" w14:textId="2BE729BD" w:rsid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drawing>
          <wp:inline distT="0" distB="0" distL="0" distR="0" wp14:anchorId="5E39146B" wp14:editId="4ED14821">
            <wp:extent cx="5791200" cy="406400"/>
            <wp:effectExtent l="0" t="0" r="0" b="0"/>
            <wp:docPr id="9715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0450" name=""/>
                    <pic:cNvPicPr/>
                  </pic:nvPicPr>
                  <pic:blipFill>
                    <a:blip r:embed="rId15"/>
                    <a:stretch>
                      <a:fillRect/>
                    </a:stretch>
                  </pic:blipFill>
                  <pic:spPr>
                    <a:xfrm>
                      <a:off x="0" y="0"/>
                      <a:ext cx="5791200" cy="406400"/>
                    </a:xfrm>
                    <a:prstGeom prst="rect">
                      <a:avLst/>
                    </a:prstGeom>
                  </pic:spPr>
                </pic:pic>
              </a:graphicData>
            </a:graphic>
          </wp:inline>
        </w:drawing>
      </w:r>
    </w:p>
    <w:p w14:paraId="02C88265" w14:textId="10B40FE4" w:rsidR="00507D3D" w:rsidRPr="00507D3D" w:rsidRDefault="005062C0" w:rsidP="00507D3D">
      <w:pPr>
        <w:pStyle w:val="ListParagraph"/>
        <w:spacing w:line="480" w:lineRule="auto"/>
        <w:ind w:left="1320"/>
        <w:rPr>
          <w:rFonts w:asciiTheme="minorHAnsi" w:eastAsiaTheme="minorEastAsia" w:hAnsiTheme="minorHAnsi" w:cstheme="minorHAnsi"/>
          <w:lang w:eastAsia="ja-JP"/>
        </w:rPr>
      </w:pPr>
      <w:r w:rsidRPr="005062C0">
        <w:rPr>
          <w:rFonts w:asciiTheme="minorHAnsi" w:eastAsiaTheme="minorEastAsia" w:hAnsiTheme="minorHAnsi" w:cstheme="minorHAnsi"/>
          <w:lang w:eastAsia="ja-JP"/>
        </w:rPr>
        <w:t>Type Systems</w:t>
      </w:r>
    </w:p>
    <w:p w14:paraId="613F0C32" w14:textId="688EF3C6"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Python: Dynamic – Types are determined at runtime</w:t>
      </w:r>
    </w:p>
    <w:p w14:paraId="4AC3BA26" w14:textId="4F2AED23"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lastRenderedPageBreak/>
        <w:t xml:space="preserve">JavaScript: Weak and </w:t>
      </w:r>
      <w:proofErr w:type="gramStart"/>
      <w:r w:rsidRPr="00507D3D">
        <w:rPr>
          <w:rFonts w:asciiTheme="minorHAnsi" w:eastAsiaTheme="minorEastAsia" w:hAnsiTheme="minorHAnsi" w:cstheme="minorHAnsi"/>
          <w:lang w:eastAsia="ja-JP"/>
        </w:rPr>
        <w:t>dynamic—types</w:t>
      </w:r>
      <w:proofErr w:type="gramEnd"/>
      <w:r w:rsidRPr="00507D3D">
        <w:rPr>
          <w:rFonts w:asciiTheme="minorHAnsi" w:eastAsiaTheme="minorEastAsia" w:hAnsiTheme="minorHAnsi" w:cstheme="minorHAnsi"/>
          <w:lang w:eastAsia="ja-JP"/>
        </w:rPr>
        <w:t xml:space="preserve"> can change and get coerced automatically</w:t>
      </w:r>
    </w:p>
    <w:p w14:paraId="51C9286F" w14:textId="3CD83B5F"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C++: Static and strict—you declare types, and they do not change</w:t>
      </w:r>
    </w:p>
    <w:p w14:paraId="2D2101FE" w14:textId="52DDBBB1" w:rsidR="00507D3D" w:rsidRP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 xml:space="preserve">Error </w:t>
      </w:r>
      <w:r w:rsidR="005062C0" w:rsidRPr="00507D3D">
        <w:rPr>
          <w:rFonts w:asciiTheme="minorHAnsi" w:eastAsiaTheme="minorEastAsia" w:hAnsiTheme="minorHAnsi" w:cstheme="minorHAnsi"/>
          <w:lang w:eastAsia="ja-JP"/>
        </w:rPr>
        <w:t>Control</w:t>
      </w:r>
    </w:p>
    <w:p w14:paraId="665634AE" w14:textId="0831B665"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Python and JavaScript: The errors are encountered during runtime, i.e., when the code is executed</w:t>
      </w:r>
    </w:p>
    <w:p w14:paraId="142FD506" w14:textId="762F0194"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C++: Error checking is done at compile time before anything is executed.</w:t>
      </w:r>
    </w:p>
    <w:p w14:paraId="0A0C0A8B" w14:textId="3B20BFE3" w:rsidR="00507D3D" w:rsidRPr="00507D3D" w:rsidRDefault="00507D3D" w:rsidP="00507D3D">
      <w:pPr>
        <w:pStyle w:val="ListParagraph"/>
        <w:spacing w:line="480" w:lineRule="auto"/>
        <w:ind w:left="1320"/>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Performance Impact</w:t>
      </w:r>
    </w:p>
    <w:p w14:paraId="0AFD354A" w14:textId="5636E83E"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C++ is the fastest of the bunch since it catches everything at compile time and optimizes heavily</w:t>
      </w:r>
    </w:p>
    <w:p w14:paraId="615B6FAE" w14:textId="13786373" w:rsidR="00507D3D" w:rsidRPr="00507D3D" w:rsidRDefault="00507D3D" w:rsidP="005062C0">
      <w:pPr>
        <w:pStyle w:val="ListParagraph"/>
        <w:numPr>
          <w:ilvl w:val="1"/>
          <w:numId w:val="53"/>
        </w:numPr>
        <w:spacing w:line="480" w:lineRule="auto"/>
        <w:rPr>
          <w:rFonts w:asciiTheme="minorHAnsi" w:eastAsiaTheme="minorEastAsia" w:hAnsiTheme="minorHAnsi" w:cstheme="minorHAnsi"/>
          <w:lang w:eastAsia="ja-JP"/>
        </w:rPr>
      </w:pPr>
      <w:r w:rsidRPr="00507D3D">
        <w:rPr>
          <w:rFonts w:asciiTheme="minorHAnsi" w:eastAsiaTheme="minorEastAsia" w:hAnsiTheme="minorHAnsi" w:cstheme="minorHAnsi"/>
          <w:lang w:eastAsia="ja-JP"/>
        </w:rPr>
        <w:t>Both Python and JavaScript trade some speed in favor of flexibility: they can be written and changed quickly, but they pay in performance</w:t>
      </w:r>
    </w:p>
    <w:p w14:paraId="6BF87332" w14:textId="77777777" w:rsidR="0010037E" w:rsidRDefault="0010037E" w:rsidP="0010037E">
      <w:pPr>
        <w:pStyle w:val="ListParagraph"/>
        <w:numPr>
          <w:ilvl w:val="0"/>
          <w:numId w:val="53"/>
        </w:numPr>
        <w:spacing w:line="480" w:lineRule="auto"/>
        <w:rPr>
          <w:rFonts w:asciiTheme="minorHAnsi" w:eastAsiaTheme="minorEastAsia" w:hAnsiTheme="minorHAnsi" w:cstheme="minorHAnsi"/>
          <w:b/>
          <w:bCs/>
          <w:lang w:eastAsia="ja-JP"/>
        </w:rPr>
      </w:pPr>
      <w:r w:rsidRPr="0010037E">
        <w:rPr>
          <w:rFonts w:asciiTheme="minorHAnsi" w:eastAsiaTheme="minorEastAsia" w:hAnsiTheme="minorHAnsi" w:cstheme="minorHAnsi"/>
          <w:b/>
          <w:bCs/>
          <w:lang w:eastAsia="ja-JP"/>
        </w:rPr>
        <w:t>Part 2: Memory Management</w:t>
      </w:r>
      <w:r>
        <w:rPr>
          <w:rFonts w:asciiTheme="minorHAnsi" w:eastAsiaTheme="minorEastAsia" w:hAnsiTheme="minorHAnsi" w:cstheme="minorHAnsi"/>
          <w:b/>
          <w:bCs/>
          <w:lang w:eastAsia="ja-JP"/>
        </w:rPr>
        <w:t>:</w:t>
      </w:r>
    </w:p>
    <w:p w14:paraId="579D619D" w14:textId="61AB632F" w:rsidR="00D610BD" w:rsidRDefault="0010037E" w:rsidP="0010037E">
      <w:pPr>
        <w:pStyle w:val="ListParagraph"/>
        <w:spacing w:line="480" w:lineRule="auto"/>
        <w:ind w:left="960"/>
        <w:rPr>
          <w:rFonts w:asciiTheme="minorHAnsi" w:eastAsiaTheme="minorEastAsia" w:hAnsiTheme="minorHAnsi" w:cstheme="minorHAnsi"/>
          <w:b/>
          <w:bCs/>
          <w:lang w:eastAsia="ja-JP"/>
        </w:rPr>
      </w:pPr>
      <w:r w:rsidRPr="0010037E">
        <w:rPr>
          <w:rFonts w:asciiTheme="minorHAnsi" w:eastAsiaTheme="minorEastAsia" w:hAnsiTheme="minorHAnsi" w:cstheme="minorHAnsi"/>
          <w:b/>
          <w:bCs/>
          <w:lang w:eastAsia="ja-JP"/>
        </w:rPr>
        <w:t>2.1 Section 3</w:t>
      </w:r>
    </w:p>
    <w:p w14:paraId="35F4C4D3" w14:textId="608A2FFC" w:rsidR="00382886" w:rsidRPr="00382886" w:rsidRDefault="00382886" w:rsidP="0010037E">
      <w:pPr>
        <w:pStyle w:val="ListParagraph"/>
        <w:spacing w:line="480" w:lineRule="auto"/>
        <w:ind w:left="960"/>
        <w:rPr>
          <w:rFonts w:asciiTheme="minorHAnsi" w:eastAsiaTheme="minorEastAsia" w:hAnsiTheme="minorHAnsi" w:cstheme="minorHAnsi"/>
          <w:lang w:eastAsia="ja-JP"/>
        </w:rPr>
      </w:pPr>
      <w:r w:rsidRPr="00382886">
        <w:rPr>
          <w:rFonts w:asciiTheme="minorHAnsi" w:eastAsiaTheme="minorEastAsia" w:hAnsiTheme="minorHAnsi" w:cstheme="minorHAnsi"/>
          <w:lang w:eastAsia="ja-JP"/>
        </w:rPr>
        <w:t>Rust: Ownership and Borrowing</w:t>
      </w:r>
    </w:p>
    <w:p w14:paraId="28A66F54"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proofErr w:type="spellStart"/>
      <w:r w:rsidRPr="00382886">
        <w:rPr>
          <w:rFonts w:asciiTheme="minorHAnsi" w:eastAsiaTheme="minorEastAsia" w:hAnsiTheme="minorHAnsi" w:cstheme="minorHAnsi"/>
          <w:i/>
          <w:iCs/>
          <w:lang w:eastAsia="ja-JP"/>
        </w:rPr>
        <w:t>fn</w:t>
      </w:r>
      <w:proofErr w:type="spellEnd"/>
      <w:r w:rsidRPr="00382886">
        <w:rPr>
          <w:rFonts w:asciiTheme="minorHAnsi" w:eastAsiaTheme="minorEastAsia" w:hAnsiTheme="minorHAnsi" w:cstheme="minorHAnsi"/>
          <w:i/>
          <w:iCs/>
          <w:lang w:eastAsia="ja-JP"/>
        </w:rPr>
        <w:t xml:space="preserve"> </w:t>
      </w:r>
      <w:proofErr w:type="gramStart"/>
      <w:r w:rsidRPr="00382886">
        <w:rPr>
          <w:rFonts w:asciiTheme="minorHAnsi" w:eastAsiaTheme="minorEastAsia" w:hAnsiTheme="minorHAnsi" w:cstheme="minorHAnsi"/>
          <w:i/>
          <w:iCs/>
          <w:lang w:eastAsia="ja-JP"/>
        </w:rPr>
        <w:t>main(</w:t>
      </w:r>
      <w:proofErr w:type="gramEnd"/>
      <w:r w:rsidRPr="00382886">
        <w:rPr>
          <w:rFonts w:asciiTheme="minorHAnsi" w:eastAsiaTheme="minorEastAsia" w:hAnsiTheme="minorHAnsi" w:cstheme="minorHAnsi"/>
          <w:i/>
          <w:iCs/>
          <w:lang w:eastAsia="ja-JP"/>
        </w:rPr>
        <w:t>) {</w:t>
      </w:r>
    </w:p>
    <w:p w14:paraId="1409A8FC"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let v = </w:t>
      </w:r>
      <w:proofErr w:type="spellStart"/>
      <w:proofErr w:type="gramStart"/>
      <w:r w:rsidRPr="00382886">
        <w:rPr>
          <w:rFonts w:asciiTheme="minorHAnsi" w:eastAsiaTheme="minorEastAsia" w:hAnsiTheme="minorHAnsi" w:cstheme="minorHAnsi"/>
          <w:i/>
          <w:iCs/>
          <w:lang w:eastAsia="ja-JP"/>
        </w:rPr>
        <w:t>vec</w:t>
      </w:r>
      <w:proofErr w:type="spellEnd"/>
      <w:r w:rsidRPr="00382886">
        <w:rPr>
          <w:rFonts w:asciiTheme="minorHAnsi" w:eastAsiaTheme="minorEastAsia" w:hAnsiTheme="minorHAnsi" w:cstheme="minorHAnsi"/>
          <w:i/>
          <w:iCs/>
          <w:lang w:eastAsia="ja-JP"/>
        </w:rPr>
        <w:t>![</w:t>
      </w:r>
      <w:proofErr w:type="gramEnd"/>
      <w:r w:rsidRPr="00382886">
        <w:rPr>
          <w:rFonts w:asciiTheme="minorHAnsi" w:eastAsiaTheme="minorEastAsia" w:hAnsiTheme="minorHAnsi" w:cstheme="minorHAnsi"/>
          <w:i/>
          <w:iCs/>
          <w:lang w:eastAsia="ja-JP"/>
        </w:rPr>
        <w:t>1, 2, 3];</w:t>
      </w:r>
    </w:p>
    <w:p w14:paraId="51A47941"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let v2 = </w:t>
      </w:r>
      <w:proofErr w:type="gramStart"/>
      <w:r w:rsidRPr="00382886">
        <w:rPr>
          <w:rFonts w:asciiTheme="minorHAnsi" w:eastAsiaTheme="minorEastAsia" w:hAnsiTheme="minorHAnsi" w:cstheme="minorHAnsi"/>
          <w:i/>
          <w:iCs/>
          <w:lang w:eastAsia="ja-JP"/>
        </w:rPr>
        <w:t>v;</w:t>
      </w:r>
      <w:proofErr w:type="gramEnd"/>
    </w:p>
    <w:p w14:paraId="2DCC84D0"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 </w:t>
      </w:r>
      <w:proofErr w:type="spellStart"/>
      <w:proofErr w:type="gramStart"/>
      <w:r w:rsidRPr="00382886">
        <w:rPr>
          <w:rFonts w:asciiTheme="minorHAnsi" w:eastAsiaTheme="minorEastAsia" w:hAnsiTheme="minorHAnsi" w:cstheme="minorHAnsi"/>
          <w:i/>
          <w:iCs/>
          <w:lang w:eastAsia="ja-JP"/>
        </w:rPr>
        <w:t>println</w:t>
      </w:r>
      <w:proofErr w:type="spellEnd"/>
      <w:r w:rsidRPr="00382886">
        <w:rPr>
          <w:rFonts w:asciiTheme="minorHAnsi" w:eastAsiaTheme="minorEastAsia" w:hAnsiTheme="minorHAnsi" w:cstheme="minorHAnsi"/>
          <w:i/>
          <w:iCs/>
          <w:lang w:eastAsia="ja-JP"/>
        </w:rPr>
        <w:t>!(</w:t>
      </w:r>
      <w:proofErr w:type="gramEnd"/>
      <w:r w:rsidRPr="00382886">
        <w:rPr>
          <w:rFonts w:asciiTheme="minorHAnsi" w:eastAsiaTheme="minorEastAsia" w:hAnsiTheme="minorHAnsi" w:cstheme="minorHAnsi"/>
          <w:i/>
          <w:iCs/>
          <w:lang w:eastAsia="ja-JP"/>
        </w:rPr>
        <w:t>"{:?}", v); // Compile-time error</w:t>
      </w:r>
    </w:p>
    <w:p w14:paraId="0EBB9710" w14:textId="1A0FDD02" w:rsid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w:t>
      </w:r>
    </w:p>
    <w:p w14:paraId="65C5956B" w14:textId="40D10983" w:rsidR="003A0296" w:rsidRPr="003A0296" w:rsidRDefault="003A0296" w:rsidP="003A0296">
      <w:pPr>
        <w:pStyle w:val="ListParagraph"/>
        <w:spacing w:line="480" w:lineRule="auto"/>
        <w:ind w:firstLine="1440"/>
        <w:rPr>
          <w:rFonts w:asciiTheme="minorHAnsi" w:eastAsiaTheme="minorEastAsia" w:hAnsiTheme="minorHAnsi" w:cstheme="minorHAnsi"/>
          <w:lang w:eastAsia="ja-JP"/>
        </w:rPr>
      </w:pPr>
      <w:r w:rsidRPr="003A0296">
        <w:rPr>
          <w:rFonts w:asciiTheme="minorHAnsi" w:eastAsiaTheme="minorEastAsia" w:hAnsiTheme="minorHAnsi" w:cstheme="minorHAnsi"/>
          <w:lang w:eastAsia="ja-JP"/>
        </w:rPr>
        <w:t xml:space="preserve">One advantage of Rust is that you are protected against memory leaks as well as "dangling" pointers. This is due to Rust's owner-based allocation—the Rust </w:t>
      </w:r>
      <w:r w:rsidRPr="003A0296">
        <w:rPr>
          <w:rFonts w:asciiTheme="minorHAnsi" w:eastAsiaTheme="minorEastAsia" w:hAnsiTheme="minorHAnsi" w:cstheme="minorHAnsi"/>
          <w:lang w:eastAsia="ja-JP"/>
        </w:rPr>
        <w:lastRenderedPageBreak/>
        <w:t>compiler checks for strict safety violations. Thus, you have memory safety without any overhead due to a garbage collector.</w:t>
      </w:r>
    </w:p>
    <w:p w14:paraId="1E789FE3" w14:textId="20C4AE1B" w:rsidR="0010037E" w:rsidRDefault="00382886" w:rsidP="0010037E">
      <w:pPr>
        <w:pStyle w:val="ListParagraph"/>
        <w:spacing w:line="480" w:lineRule="auto"/>
        <w:ind w:left="960"/>
        <w:rPr>
          <w:rFonts w:asciiTheme="minorHAnsi" w:eastAsiaTheme="minorEastAsia" w:hAnsiTheme="minorHAnsi" w:cstheme="minorHAnsi"/>
          <w:lang w:eastAsia="ja-JP"/>
        </w:rPr>
      </w:pPr>
      <w:r w:rsidRPr="00382886">
        <w:rPr>
          <w:rFonts w:asciiTheme="minorHAnsi" w:eastAsiaTheme="minorEastAsia" w:hAnsiTheme="minorHAnsi" w:cstheme="minorHAnsi"/>
          <w:lang w:eastAsia="ja-JP"/>
        </w:rPr>
        <w:t>Java: Garbage Collection</w:t>
      </w:r>
    </w:p>
    <w:p w14:paraId="35C773DA"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public class </w:t>
      </w:r>
      <w:proofErr w:type="spellStart"/>
      <w:r w:rsidRPr="00382886">
        <w:rPr>
          <w:rFonts w:asciiTheme="minorHAnsi" w:eastAsiaTheme="minorEastAsia" w:hAnsiTheme="minorHAnsi" w:cstheme="minorHAnsi"/>
          <w:i/>
          <w:iCs/>
          <w:lang w:eastAsia="ja-JP"/>
        </w:rPr>
        <w:t>MemoryTest</w:t>
      </w:r>
      <w:proofErr w:type="spellEnd"/>
      <w:r w:rsidRPr="00382886">
        <w:rPr>
          <w:rFonts w:asciiTheme="minorHAnsi" w:eastAsiaTheme="minorEastAsia" w:hAnsiTheme="minorHAnsi" w:cstheme="minorHAnsi"/>
          <w:i/>
          <w:iCs/>
          <w:lang w:eastAsia="ja-JP"/>
        </w:rPr>
        <w:t xml:space="preserve"> {</w:t>
      </w:r>
    </w:p>
    <w:p w14:paraId="3FB4316F"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public static void </w:t>
      </w:r>
      <w:proofErr w:type="gramStart"/>
      <w:r w:rsidRPr="00382886">
        <w:rPr>
          <w:rFonts w:asciiTheme="minorHAnsi" w:eastAsiaTheme="minorEastAsia" w:hAnsiTheme="minorHAnsi" w:cstheme="minorHAnsi"/>
          <w:i/>
          <w:iCs/>
          <w:lang w:eastAsia="ja-JP"/>
        </w:rPr>
        <w:t>main(</w:t>
      </w:r>
      <w:proofErr w:type="gramEnd"/>
      <w:r w:rsidRPr="00382886">
        <w:rPr>
          <w:rFonts w:asciiTheme="minorHAnsi" w:eastAsiaTheme="minorEastAsia" w:hAnsiTheme="minorHAnsi" w:cstheme="minorHAnsi"/>
          <w:i/>
          <w:iCs/>
          <w:lang w:eastAsia="ja-JP"/>
        </w:rPr>
        <w:t xml:space="preserve">String[] </w:t>
      </w:r>
      <w:proofErr w:type="spellStart"/>
      <w:r w:rsidRPr="00382886">
        <w:rPr>
          <w:rFonts w:asciiTheme="minorHAnsi" w:eastAsiaTheme="minorEastAsia" w:hAnsiTheme="minorHAnsi" w:cstheme="minorHAnsi"/>
          <w:i/>
          <w:iCs/>
          <w:lang w:eastAsia="ja-JP"/>
        </w:rPr>
        <w:t>args</w:t>
      </w:r>
      <w:proofErr w:type="spellEnd"/>
      <w:r w:rsidRPr="00382886">
        <w:rPr>
          <w:rFonts w:asciiTheme="minorHAnsi" w:eastAsiaTheme="minorEastAsia" w:hAnsiTheme="minorHAnsi" w:cstheme="minorHAnsi"/>
          <w:i/>
          <w:iCs/>
          <w:lang w:eastAsia="ja-JP"/>
        </w:rPr>
        <w:t>) {</w:t>
      </w:r>
    </w:p>
    <w:p w14:paraId="7ED954D9"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w:t>
      </w:r>
      <w:proofErr w:type="gramStart"/>
      <w:r w:rsidRPr="00382886">
        <w:rPr>
          <w:rFonts w:asciiTheme="minorHAnsi" w:eastAsiaTheme="minorEastAsia" w:hAnsiTheme="minorHAnsi" w:cstheme="minorHAnsi"/>
          <w:i/>
          <w:iCs/>
          <w:lang w:eastAsia="ja-JP"/>
        </w:rPr>
        <w:t>int[</w:t>
      </w:r>
      <w:proofErr w:type="gramEnd"/>
      <w:r w:rsidRPr="00382886">
        <w:rPr>
          <w:rFonts w:asciiTheme="minorHAnsi" w:eastAsiaTheme="minorEastAsia" w:hAnsiTheme="minorHAnsi" w:cstheme="minorHAnsi"/>
          <w:i/>
          <w:iCs/>
          <w:lang w:eastAsia="ja-JP"/>
        </w:rPr>
        <w:t>] data = new int[1000];</w:t>
      </w:r>
    </w:p>
    <w:p w14:paraId="72990DC1"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data = </w:t>
      </w:r>
      <w:proofErr w:type="gramStart"/>
      <w:r w:rsidRPr="00382886">
        <w:rPr>
          <w:rFonts w:asciiTheme="minorHAnsi" w:eastAsiaTheme="minorEastAsia" w:hAnsiTheme="minorHAnsi" w:cstheme="minorHAnsi"/>
          <w:i/>
          <w:iCs/>
          <w:lang w:eastAsia="ja-JP"/>
        </w:rPr>
        <w:t>null;</w:t>
      </w:r>
      <w:proofErr w:type="gramEnd"/>
    </w:p>
    <w:p w14:paraId="74B187F1"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w:t>
      </w:r>
      <w:proofErr w:type="spellStart"/>
      <w:proofErr w:type="gramStart"/>
      <w:r w:rsidRPr="00382886">
        <w:rPr>
          <w:rFonts w:asciiTheme="minorHAnsi" w:eastAsiaTheme="minorEastAsia" w:hAnsiTheme="minorHAnsi" w:cstheme="minorHAnsi"/>
          <w:i/>
          <w:iCs/>
          <w:lang w:eastAsia="ja-JP"/>
        </w:rPr>
        <w:t>System.gc</w:t>
      </w:r>
      <w:proofErr w:type="spellEnd"/>
      <w:r w:rsidRPr="00382886">
        <w:rPr>
          <w:rFonts w:asciiTheme="minorHAnsi" w:eastAsiaTheme="minorEastAsia" w:hAnsiTheme="minorHAnsi" w:cstheme="minorHAnsi"/>
          <w:i/>
          <w:iCs/>
          <w:lang w:eastAsia="ja-JP"/>
        </w:rPr>
        <w:t>(</w:t>
      </w:r>
      <w:proofErr w:type="gramEnd"/>
      <w:r w:rsidRPr="00382886">
        <w:rPr>
          <w:rFonts w:asciiTheme="minorHAnsi" w:eastAsiaTheme="minorEastAsia" w:hAnsiTheme="minorHAnsi" w:cstheme="minorHAnsi"/>
          <w:i/>
          <w:iCs/>
          <w:lang w:eastAsia="ja-JP"/>
        </w:rPr>
        <w:t>);</w:t>
      </w:r>
    </w:p>
    <w:p w14:paraId="59B918DE"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    }</w:t>
      </w:r>
    </w:p>
    <w:p w14:paraId="0B9FF6AB" w14:textId="2CFBE147" w:rsid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w:t>
      </w:r>
    </w:p>
    <w:p w14:paraId="71615056" w14:textId="3D6D632E" w:rsidR="003A0296" w:rsidRPr="003A0296" w:rsidRDefault="003A0296" w:rsidP="003A0296">
      <w:pPr>
        <w:pStyle w:val="ListParagraph"/>
        <w:spacing w:line="480" w:lineRule="auto"/>
        <w:ind w:firstLine="1440"/>
        <w:rPr>
          <w:rFonts w:asciiTheme="minorHAnsi" w:eastAsiaTheme="minorEastAsia" w:hAnsiTheme="minorHAnsi" w:cstheme="minorHAnsi"/>
          <w:lang w:eastAsia="ja-JP"/>
        </w:rPr>
      </w:pPr>
      <w:r w:rsidRPr="003A0296">
        <w:rPr>
          <w:rFonts w:asciiTheme="minorHAnsi" w:eastAsiaTheme="minorEastAsia" w:hAnsiTheme="minorHAnsi" w:cstheme="minorHAnsi"/>
          <w:lang w:eastAsia="ja-JP"/>
        </w:rPr>
        <w:t>Java uses automatic garbage collection to handle memory cleanup. When objects are no longer in use, and nothing can reach them, the garbage collector frees that memory. This comes at a cost: the developer has little control over exactly when this happens, because the JVM handles it on its own.</w:t>
      </w:r>
    </w:p>
    <w:p w14:paraId="14C8CE47" w14:textId="4D31C4D0" w:rsidR="00382886" w:rsidRDefault="00382886" w:rsidP="00382886">
      <w:pPr>
        <w:pStyle w:val="ListParagraph"/>
        <w:spacing w:line="480" w:lineRule="auto"/>
        <w:ind w:left="960"/>
        <w:rPr>
          <w:rFonts w:asciiTheme="minorHAnsi" w:eastAsiaTheme="minorEastAsia" w:hAnsiTheme="minorHAnsi" w:cstheme="minorHAnsi"/>
          <w:lang w:eastAsia="ja-JP"/>
        </w:rPr>
      </w:pPr>
      <w:r w:rsidRPr="00382886">
        <w:rPr>
          <w:rFonts w:asciiTheme="minorHAnsi" w:eastAsiaTheme="minorEastAsia" w:hAnsiTheme="minorHAnsi" w:cstheme="minorHAnsi"/>
          <w:lang w:eastAsia="ja-JP"/>
        </w:rPr>
        <w:t>C++: Manual Memory Management</w:t>
      </w:r>
    </w:p>
    <w:p w14:paraId="257E3022" w14:textId="77777777" w:rsidR="00382886" w:rsidRPr="00382886" w:rsidRDefault="00382886" w:rsidP="00382886">
      <w:pPr>
        <w:pStyle w:val="ListParagraph"/>
        <w:spacing w:line="480" w:lineRule="auto"/>
        <w:ind w:left="960"/>
        <w:rPr>
          <w:rFonts w:asciiTheme="minorHAnsi" w:eastAsiaTheme="minorEastAsia" w:hAnsiTheme="minorHAnsi" w:cstheme="minorHAnsi"/>
          <w:i/>
          <w:iCs/>
          <w:lang w:eastAsia="ja-JP"/>
        </w:rPr>
      </w:pPr>
      <w:r w:rsidRPr="00382886">
        <w:rPr>
          <w:rFonts w:asciiTheme="minorHAnsi" w:eastAsiaTheme="minorEastAsia" w:hAnsiTheme="minorHAnsi" w:cstheme="minorHAnsi"/>
          <w:i/>
          <w:iCs/>
          <w:lang w:eastAsia="ja-JP"/>
        </w:rPr>
        <w:t xml:space="preserve">int* data = new </w:t>
      </w:r>
      <w:proofErr w:type="gramStart"/>
      <w:r w:rsidRPr="00382886">
        <w:rPr>
          <w:rFonts w:asciiTheme="minorHAnsi" w:eastAsiaTheme="minorEastAsia" w:hAnsiTheme="minorHAnsi" w:cstheme="minorHAnsi"/>
          <w:i/>
          <w:iCs/>
          <w:lang w:eastAsia="ja-JP"/>
        </w:rPr>
        <w:t>int[</w:t>
      </w:r>
      <w:proofErr w:type="gramEnd"/>
      <w:r w:rsidRPr="00382886">
        <w:rPr>
          <w:rFonts w:asciiTheme="minorHAnsi" w:eastAsiaTheme="minorEastAsia" w:hAnsiTheme="minorHAnsi" w:cstheme="minorHAnsi"/>
          <w:i/>
          <w:iCs/>
          <w:lang w:eastAsia="ja-JP"/>
        </w:rPr>
        <w:t>1000];</w:t>
      </w:r>
    </w:p>
    <w:p w14:paraId="75673FFC" w14:textId="750948B6" w:rsidR="00382886" w:rsidRDefault="00382886" w:rsidP="00382886">
      <w:pPr>
        <w:pStyle w:val="ListParagraph"/>
        <w:spacing w:line="480" w:lineRule="auto"/>
        <w:ind w:left="960"/>
        <w:rPr>
          <w:rFonts w:asciiTheme="minorHAnsi" w:eastAsiaTheme="minorEastAsia" w:hAnsiTheme="minorHAnsi" w:cstheme="minorHAnsi"/>
          <w:i/>
          <w:iCs/>
          <w:lang w:eastAsia="ja-JP"/>
        </w:rPr>
      </w:pPr>
      <w:proofErr w:type="gramStart"/>
      <w:r w:rsidRPr="00382886">
        <w:rPr>
          <w:rFonts w:asciiTheme="minorHAnsi" w:eastAsiaTheme="minorEastAsia" w:hAnsiTheme="minorHAnsi" w:cstheme="minorHAnsi"/>
          <w:i/>
          <w:iCs/>
          <w:lang w:eastAsia="ja-JP"/>
        </w:rPr>
        <w:t>delete[</w:t>
      </w:r>
      <w:proofErr w:type="gramEnd"/>
      <w:r w:rsidRPr="00382886">
        <w:rPr>
          <w:rFonts w:asciiTheme="minorHAnsi" w:eastAsiaTheme="minorEastAsia" w:hAnsiTheme="minorHAnsi" w:cstheme="minorHAnsi"/>
          <w:i/>
          <w:iCs/>
          <w:lang w:eastAsia="ja-JP"/>
        </w:rPr>
        <w:t>] data;</w:t>
      </w:r>
    </w:p>
    <w:p w14:paraId="248ECADE" w14:textId="2508520E" w:rsidR="00C83114" w:rsidRPr="00FB4517" w:rsidRDefault="00C83114" w:rsidP="00FB4517">
      <w:pPr>
        <w:pStyle w:val="ListParagraph"/>
        <w:spacing w:line="480" w:lineRule="auto"/>
        <w:ind w:firstLine="1440"/>
        <w:rPr>
          <w:rFonts w:asciiTheme="minorHAnsi" w:eastAsiaTheme="minorEastAsia" w:hAnsiTheme="minorHAnsi" w:cstheme="minorHAnsi"/>
          <w:lang w:eastAsia="ja-JP"/>
        </w:rPr>
      </w:pPr>
      <w:r w:rsidRPr="003A0296">
        <w:rPr>
          <w:rFonts w:asciiTheme="minorHAnsi" w:eastAsiaTheme="minorEastAsia" w:hAnsiTheme="minorHAnsi" w:cstheme="minorHAnsi"/>
          <w:lang w:eastAsia="ja-JP"/>
        </w:rPr>
        <w:t>C++ provides you with complete control over a program's memory management. However, with complete control comes complete responsibility! If you fail in your responsibility and do not adequately manage your memory deallocations, you may find your system slowly draining its precious resources due to memory leaks! Also, it is common knowledge that trying to delete an object or access its memory after it has already been deleted can lead to so-called "undefined behavior" or "crashing"!</w:t>
      </w:r>
    </w:p>
    <w:p w14:paraId="612EF3E7" w14:textId="2448B8B4" w:rsidR="00C83114" w:rsidRDefault="00C83114" w:rsidP="00382886">
      <w:pPr>
        <w:pStyle w:val="ListParagraph"/>
        <w:spacing w:line="480" w:lineRule="auto"/>
        <w:ind w:left="960"/>
        <w:rPr>
          <w:rFonts w:asciiTheme="minorHAnsi" w:eastAsiaTheme="minorEastAsia" w:hAnsiTheme="minorHAnsi" w:cstheme="minorHAnsi"/>
          <w:b/>
          <w:bCs/>
          <w:lang w:eastAsia="ja-JP"/>
        </w:rPr>
      </w:pPr>
      <w:r w:rsidRPr="00C83114">
        <w:rPr>
          <w:rFonts w:asciiTheme="minorHAnsi" w:eastAsiaTheme="minorEastAsia" w:hAnsiTheme="minorHAnsi" w:cstheme="minorHAnsi"/>
          <w:b/>
          <w:bCs/>
          <w:lang w:eastAsia="ja-JP"/>
        </w:rPr>
        <w:lastRenderedPageBreak/>
        <w:t>Conclusion:</w:t>
      </w:r>
    </w:p>
    <w:p w14:paraId="4F6AAFE3" w14:textId="5305BDE4" w:rsidR="00EC0477" w:rsidRPr="00EC0477" w:rsidRDefault="00C83114" w:rsidP="00FB4517">
      <w:pPr>
        <w:pStyle w:val="ListParagraph"/>
        <w:spacing w:line="480" w:lineRule="auto"/>
        <w:ind w:firstLine="1440"/>
        <w:rPr>
          <w:rFonts w:asciiTheme="minorHAnsi" w:eastAsiaTheme="minorEastAsia" w:hAnsiTheme="minorHAnsi" w:cstheme="minorHAnsi"/>
          <w:lang w:eastAsia="ja-JP"/>
        </w:rPr>
      </w:pPr>
      <w:r w:rsidRPr="00C83114">
        <w:rPr>
          <w:rFonts w:asciiTheme="minorHAnsi" w:eastAsiaTheme="minorEastAsia" w:hAnsiTheme="minorHAnsi" w:cstheme="minorHAnsi"/>
          <w:lang w:eastAsia="ja-JP"/>
        </w:rPr>
        <w:t>This assignment demonstrates how programming languages vary in how they enforce syntax rules, how they behave semantically, and how they manage memory allocation and other resources. It is essential to understand how each programming language differs from the others, since the same language chosen to address a particular problem might not provide a suitable solution to a different problem and may even perform worse than other options available.</w:t>
      </w:r>
    </w:p>
    <w:p w14:paraId="15816D5D" w14:textId="77777777" w:rsidR="006E3977" w:rsidRPr="006E3977" w:rsidRDefault="006E3977" w:rsidP="006E3977">
      <w:pPr>
        <w:spacing w:line="480" w:lineRule="auto"/>
        <w:rPr>
          <w:rFonts w:asciiTheme="minorHAnsi" w:eastAsiaTheme="minorEastAsia" w:hAnsiTheme="minorHAnsi" w:cstheme="minorHAnsi"/>
          <w:lang w:eastAsia="ja-JP"/>
        </w:rPr>
      </w:pPr>
    </w:p>
    <w:bookmarkStart w:id="1" w:name="_Toc58364940" w:displacedByCustomXml="next"/>
    <w:sdt>
      <w:sdtPr>
        <w:rPr>
          <w:b/>
          <w:bCs/>
          <w:sz w:val="22"/>
          <w:szCs w:val="22"/>
        </w:rPr>
        <w:id w:val="-573587230"/>
        <w:bibliography/>
      </w:sdtPr>
      <w:sdtEndPr>
        <w:rPr>
          <w:b w:val="0"/>
          <w:bCs w:val="0"/>
          <w:sz w:val="24"/>
          <w:szCs w:val="24"/>
        </w:rPr>
      </w:sdtEndPr>
      <w:sdtContent>
        <w:p w14:paraId="680E352F" w14:textId="77777777" w:rsidR="00DD5B62" w:rsidRPr="00EE5630" w:rsidRDefault="00DD5B62" w:rsidP="00DD5B62">
          <w:pPr>
            <w:pStyle w:val="SectionTitle"/>
            <w:spacing w:line="480" w:lineRule="auto"/>
            <w:ind w:hanging="720"/>
            <w:rPr>
              <w:b/>
              <w:bCs/>
              <w:sz w:val="22"/>
              <w:szCs w:val="22"/>
            </w:rPr>
          </w:pPr>
          <w:r w:rsidRPr="00D6260C">
            <w:rPr>
              <w:b/>
              <w:bCs/>
              <w:sz w:val="22"/>
              <w:szCs w:val="22"/>
            </w:rPr>
            <w:t>References</w:t>
          </w:r>
        </w:p>
      </w:sdtContent>
    </w:sdt>
    <w:bookmarkEnd w:id="1" w:displacedByCustomXml="prev"/>
    <w:p w14:paraId="7F9F09EA" w14:textId="77777777" w:rsidR="006F16C9" w:rsidRPr="006F16C9" w:rsidRDefault="006F16C9" w:rsidP="006F16C9">
      <w:pPr>
        <w:spacing w:before="100" w:beforeAutospacing="1" w:line="480" w:lineRule="auto"/>
        <w:ind w:left="567" w:hanging="567"/>
        <w:rPr>
          <w:rFonts w:cstheme="minorHAnsi"/>
        </w:rPr>
      </w:pPr>
      <w:r w:rsidRPr="006F16C9">
        <w:rPr>
          <w:rFonts w:cstheme="minorHAnsi"/>
        </w:rPr>
        <w:t>Edwards, J. M. (1992). Development of an object-oriented modelling methodology and its application to a wastewater resources problem. https://doi.org/10.26190/unsworks/8485</w:t>
      </w:r>
    </w:p>
    <w:p w14:paraId="134C4AC0" w14:textId="77777777" w:rsidR="006F16C9" w:rsidRPr="006F16C9" w:rsidRDefault="006F16C9" w:rsidP="006F16C9">
      <w:pPr>
        <w:spacing w:before="100" w:beforeAutospacing="1" w:line="480" w:lineRule="auto"/>
        <w:ind w:left="567" w:hanging="567"/>
        <w:rPr>
          <w:rFonts w:cstheme="minorHAnsi"/>
        </w:rPr>
      </w:pPr>
      <w:r w:rsidRPr="006F16C9">
        <w:rPr>
          <w:rFonts w:cstheme="minorHAnsi"/>
        </w:rPr>
        <w:t>Gosling, J., Joy, B., Steele, G., &amp; Bracha, G. (2014). The Java language specification (Java SE 8 ed.). Addison-Wesley.</w:t>
      </w:r>
    </w:p>
    <w:p w14:paraId="70DC5B39" w14:textId="77777777" w:rsidR="006F16C9" w:rsidRPr="006F16C9" w:rsidRDefault="006F16C9" w:rsidP="006F16C9">
      <w:pPr>
        <w:spacing w:before="100" w:beforeAutospacing="1" w:line="480" w:lineRule="auto"/>
        <w:ind w:left="567" w:hanging="567"/>
        <w:rPr>
          <w:rFonts w:cstheme="minorHAnsi"/>
        </w:rPr>
      </w:pPr>
      <w:r w:rsidRPr="006F16C9">
        <w:rPr>
          <w:rFonts w:cstheme="minorHAnsi"/>
        </w:rPr>
        <w:t>Sebesta, R. W. (2019). Concepts of programming languages (12th ed.). Pearson.</w:t>
      </w:r>
    </w:p>
    <w:p w14:paraId="50A491BE" w14:textId="77777777" w:rsidR="006F16C9" w:rsidRPr="006F16C9" w:rsidRDefault="006F16C9" w:rsidP="006F16C9">
      <w:pPr>
        <w:spacing w:before="100" w:beforeAutospacing="1" w:line="480" w:lineRule="auto"/>
        <w:ind w:left="567" w:hanging="567"/>
        <w:rPr>
          <w:rFonts w:cstheme="minorHAnsi"/>
        </w:rPr>
      </w:pPr>
      <w:proofErr w:type="spellStart"/>
      <w:r w:rsidRPr="006F16C9">
        <w:rPr>
          <w:rFonts w:cstheme="minorHAnsi"/>
        </w:rPr>
        <w:t>Stroustrup</w:t>
      </w:r>
      <w:proofErr w:type="spellEnd"/>
      <w:r w:rsidRPr="006F16C9">
        <w:rPr>
          <w:rFonts w:cstheme="minorHAnsi"/>
        </w:rPr>
        <w:t>, B. (2013). The C++ programming language (4th ed.). Addison-Wesley.</w:t>
      </w:r>
    </w:p>
    <w:p w14:paraId="5477FF90" w14:textId="77777777" w:rsidR="006F16C9" w:rsidRPr="006F16C9" w:rsidRDefault="006F16C9" w:rsidP="006F16C9">
      <w:pPr>
        <w:spacing w:before="100" w:beforeAutospacing="1" w:line="480" w:lineRule="auto"/>
        <w:ind w:left="567" w:hanging="567"/>
        <w:rPr>
          <w:rFonts w:cstheme="minorHAnsi"/>
        </w:rPr>
      </w:pPr>
      <w:r w:rsidRPr="006F16C9">
        <w:rPr>
          <w:rFonts w:cstheme="minorHAnsi"/>
        </w:rPr>
        <w:t>Tanenbaum, A. S., &amp; Bos, H. (2023). Modern operating systems (5th ed.). Pearson.</w:t>
      </w:r>
    </w:p>
    <w:p w14:paraId="13EEE71C" w14:textId="1A94137A" w:rsidR="002C49F2" w:rsidRPr="00145C12" w:rsidRDefault="006F16C9" w:rsidP="006F16C9">
      <w:pPr>
        <w:spacing w:before="100" w:beforeAutospacing="1" w:line="480" w:lineRule="auto"/>
        <w:ind w:left="567" w:hanging="567"/>
        <w:rPr>
          <w:rFonts w:cstheme="minorHAnsi"/>
        </w:rPr>
      </w:pPr>
      <w:r w:rsidRPr="006F16C9">
        <w:rPr>
          <w:rFonts w:cstheme="minorHAnsi"/>
        </w:rPr>
        <w:t>Wirth, N. (1976). Algorithms + data structures = programs. Prentice Hall.</w:t>
      </w:r>
    </w:p>
    <w:sectPr w:rsidR="002C49F2" w:rsidRPr="00145C12" w:rsidSect="007A71C1">
      <w:headerReference w:type="default" r:id="rId16"/>
      <w:headerReference w:type="first" r:id="rId17"/>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81EFC" w14:textId="77777777" w:rsidR="00CE550C" w:rsidRDefault="00CE550C">
      <w:r>
        <w:separator/>
      </w:r>
    </w:p>
  </w:endnote>
  <w:endnote w:type="continuationSeparator" w:id="0">
    <w:p w14:paraId="35C7B7EA" w14:textId="77777777" w:rsidR="00CE550C" w:rsidRDefault="00CE5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05000F" w14:textId="77777777" w:rsidR="00CE550C" w:rsidRDefault="00CE550C">
      <w:r>
        <w:separator/>
      </w:r>
    </w:p>
  </w:footnote>
  <w:footnote w:type="continuationSeparator" w:id="0">
    <w:p w14:paraId="494941D7" w14:textId="77777777" w:rsidR="00CE550C" w:rsidRDefault="00CE5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92264" w14:textId="1B1D749C" w:rsidR="00D37FB2" w:rsidRPr="00DC55C6" w:rsidRDefault="00000000">
    <w:pPr>
      <w:pStyle w:val="Header"/>
      <w:rPr>
        <w:i/>
        <w:iCs/>
      </w:rPr>
    </w:pPr>
    <w:sdt>
      <w:sdtPr>
        <w:rPr>
          <w:rFonts w:asciiTheme="majorHAnsi" w:eastAsiaTheme="minorEastAsia" w:hAnsiTheme="majorHAnsi" w:cstheme="majorHAnsi"/>
          <w:b/>
          <w:bCs/>
          <w:lang w:eastAsia="ja-JP"/>
        </w:rPr>
        <w:alias w:val="Running head"/>
        <w:tag w:val=""/>
        <w:id w:val="1072628492"/>
        <w:placeholder>
          <w:docPart w:val="A00D8D9711D6A14B991C3667CA66232C"/>
        </w:placeholder>
        <w:dataBinding w:prefixMappings="xmlns:ns0='http://schemas.microsoft.com/office/2006/coverPageProps' " w:xpath="/ns0:CoverPageProperties[1]/ns0:Abstract[1]" w:storeItemID="{55AF091B-3C7A-41E3-B477-F2FDAA23CFDA}"/>
        <w15:appearance w15:val="hidden"/>
        <w:text/>
      </w:sdtPr>
      <w:sdtContent>
        <w:r w:rsidR="006F6793">
          <w:rPr>
            <w:rFonts w:asciiTheme="majorHAnsi" w:eastAsiaTheme="minorEastAsia" w:hAnsiTheme="majorHAnsi" w:cstheme="majorHAnsi"/>
            <w:b/>
            <w:bCs/>
            <w:lang w:eastAsia="ja-JP"/>
          </w:rPr>
          <w:t>SYNTAX, SEMANTICS, AND MEMORY MANAGEMENT</w:t>
        </w:r>
      </w:sdtContent>
    </w:sdt>
    <w:r w:rsidR="00A11102" w:rsidRPr="00DC55C6">
      <w:rPr>
        <w:rStyle w:val="Strong"/>
      </w:rPr>
      <w:ptab w:relativeTo="margin" w:alignment="right" w:leader="none"/>
    </w:r>
    <w:r w:rsidR="00A11102" w:rsidRPr="007F696D">
      <w:rPr>
        <w:rStyle w:val="Strong"/>
      </w:rPr>
      <w:fldChar w:fldCharType="begin"/>
    </w:r>
    <w:r w:rsidR="00A11102" w:rsidRPr="007F696D">
      <w:rPr>
        <w:rStyle w:val="Strong"/>
      </w:rPr>
      <w:instrText xml:space="preserve"> PAGE   \* MERGEFORMAT </w:instrText>
    </w:r>
    <w:r w:rsidR="00A11102" w:rsidRPr="007F696D">
      <w:rPr>
        <w:rStyle w:val="Strong"/>
      </w:rPr>
      <w:fldChar w:fldCharType="separate"/>
    </w:r>
    <w:r w:rsidR="00A11102" w:rsidRPr="007F696D">
      <w:rPr>
        <w:rStyle w:val="Strong"/>
        <w:noProof/>
      </w:rPr>
      <w:t>9</w:t>
    </w:r>
    <w:r w:rsidR="00A11102" w:rsidRPr="007F696D">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6180" w14:textId="5A5778C0" w:rsidR="00D37FB2" w:rsidRDefault="00A11102">
    <w:pPr>
      <w:pStyle w:val="Header"/>
      <w:rPr>
        <w:rStyle w:val="Strong"/>
      </w:rPr>
    </w:pPr>
    <w:r>
      <w:t xml:space="preserve">Running head: </w:t>
    </w:r>
    <w:sdt>
      <w:sdtPr>
        <w:rPr>
          <w:rStyle w:val="Strong"/>
        </w:rPr>
        <w:alias w:val="Running head"/>
        <w:tag w:val=""/>
        <w:id w:val="-696842620"/>
        <w:placeholder>
          <w:docPart w:val="341E75BA75091248891B593146889958"/>
        </w:placeholder>
        <w:dataBinding w:prefixMappings="xmlns:ns0='http://schemas.microsoft.com/office/2006/coverPageProps' " w:xpath="/ns0:CoverPageProperties[1]/ns0:Abstract[1]" w:storeItemID="{55AF091B-3C7A-41E3-B477-F2FDAA23CFDA}"/>
        <w15:appearance w15:val="hidden"/>
        <w:text/>
      </w:sdtPr>
      <w:sdtContent>
        <w:r w:rsidR="006F6793" w:rsidRPr="006F6793">
          <w:rPr>
            <w:rStyle w:val="Strong"/>
          </w:rPr>
          <w:t>SYNTAX, SEMANTICS, AND MEMORY MANAGEMENT</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49B4E8C"/>
    <w:multiLevelType w:val="hybridMultilevel"/>
    <w:tmpl w:val="3032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7D2347"/>
    <w:multiLevelType w:val="hybridMultilevel"/>
    <w:tmpl w:val="132CF98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5" w15:restartNumberingAfterBreak="0">
    <w:nsid w:val="078354D4"/>
    <w:multiLevelType w:val="hybridMultilevel"/>
    <w:tmpl w:val="046C0CD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083212C4"/>
    <w:multiLevelType w:val="hybridMultilevel"/>
    <w:tmpl w:val="1CB25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B1C7213"/>
    <w:multiLevelType w:val="hybridMultilevel"/>
    <w:tmpl w:val="3704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213ED3"/>
    <w:multiLevelType w:val="multilevel"/>
    <w:tmpl w:val="ABB6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F393C"/>
    <w:multiLevelType w:val="hybridMultilevel"/>
    <w:tmpl w:val="E946B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F53C71"/>
    <w:multiLevelType w:val="hybridMultilevel"/>
    <w:tmpl w:val="CE3EB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2055098"/>
    <w:multiLevelType w:val="hybridMultilevel"/>
    <w:tmpl w:val="2D42A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500DC5"/>
    <w:multiLevelType w:val="hybridMultilevel"/>
    <w:tmpl w:val="BFE6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CE64A0"/>
    <w:multiLevelType w:val="multilevel"/>
    <w:tmpl w:val="0F62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A0B28"/>
    <w:multiLevelType w:val="multilevel"/>
    <w:tmpl w:val="75CC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8770F8"/>
    <w:multiLevelType w:val="hybridMultilevel"/>
    <w:tmpl w:val="BFD4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A90856"/>
    <w:multiLevelType w:val="multilevel"/>
    <w:tmpl w:val="0BD2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DA587B"/>
    <w:multiLevelType w:val="hybridMultilevel"/>
    <w:tmpl w:val="6DEC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7B0C4B"/>
    <w:multiLevelType w:val="multilevel"/>
    <w:tmpl w:val="75001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3215B8"/>
    <w:multiLevelType w:val="hybridMultilevel"/>
    <w:tmpl w:val="29C4B35E"/>
    <w:lvl w:ilvl="0" w:tplc="F7D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26C6D86"/>
    <w:multiLevelType w:val="multilevel"/>
    <w:tmpl w:val="F26A73B4"/>
    <w:lvl w:ilvl="0">
      <w:start w:val="1"/>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31" w15:restartNumberingAfterBreak="0">
    <w:nsid w:val="454C2C46"/>
    <w:multiLevelType w:val="hybridMultilevel"/>
    <w:tmpl w:val="46C8C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5E6A14"/>
    <w:multiLevelType w:val="multilevel"/>
    <w:tmpl w:val="82F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3A63BC"/>
    <w:multiLevelType w:val="multilevel"/>
    <w:tmpl w:val="F92A45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B555E1"/>
    <w:multiLevelType w:val="hybridMultilevel"/>
    <w:tmpl w:val="A1305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26F2B0C"/>
    <w:multiLevelType w:val="multilevel"/>
    <w:tmpl w:val="3750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77771"/>
    <w:multiLevelType w:val="hybridMultilevel"/>
    <w:tmpl w:val="6436C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4E46BA3"/>
    <w:multiLevelType w:val="hybridMultilevel"/>
    <w:tmpl w:val="A4A6E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0E25C1"/>
    <w:multiLevelType w:val="multilevel"/>
    <w:tmpl w:val="1DD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96672"/>
    <w:multiLevelType w:val="hybridMultilevel"/>
    <w:tmpl w:val="CACA324A"/>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0" w15:restartNumberingAfterBreak="0">
    <w:nsid w:val="57ED68F4"/>
    <w:multiLevelType w:val="hybridMultilevel"/>
    <w:tmpl w:val="3BF49286"/>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1" w15:restartNumberingAfterBreak="0">
    <w:nsid w:val="58655BE8"/>
    <w:multiLevelType w:val="hybridMultilevel"/>
    <w:tmpl w:val="84CC1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E05456"/>
    <w:multiLevelType w:val="hybridMultilevel"/>
    <w:tmpl w:val="4BC88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2310D7"/>
    <w:multiLevelType w:val="hybridMultilevel"/>
    <w:tmpl w:val="C92C2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BE07935"/>
    <w:multiLevelType w:val="multilevel"/>
    <w:tmpl w:val="8858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875366"/>
    <w:multiLevelType w:val="hybridMultilevel"/>
    <w:tmpl w:val="901AA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0B25303"/>
    <w:multiLevelType w:val="multilevel"/>
    <w:tmpl w:val="A71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969EB"/>
    <w:multiLevelType w:val="hybridMultilevel"/>
    <w:tmpl w:val="9C70238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BA1DDC"/>
    <w:multiLevelType w:val="hybridMultilevel"/>
    <w:tmpl w:val="A4A6EA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EE93EB4"/>
    <w:multiLevelType w:val="multilevel"/>
    <w:tmpl w:val="A3DE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663084"/>
    <w:multiLevelType w:val="hybridMultilevel"/>
    <w:tmpl w:val="FF4E1500"/>
    <w:lvl w:ilvl="0" w:tplc="4F444AFC">
      <w:start w:val="1"/>
      <w:numFmt w:val="decimal"/>
      <w:lvlText w:val="%1."/>
      <w:lvlJc w:val="left"/>
      <w:pPr>
        <w:ind w:left="960" w:hanging="360"/>
      </w:pPr>
      <w:rPr>
        <w:rFonts w:hint="default"/>
      </w:rPr>
    </w:lvl>
    <w:lvl w:ilvl="1" w:tplc="02F0F660">
      <w:numFmt w:val="bullet"/>
      <w:lvlText w:val=""/>
      <w:lvlJc w:val="left"/>
      <w:pPr>
        <w:ind w:left="1680" w:hanging="360"/>
      </w:pPr>
      <w:rPr>
        <w:rFonts w:ascii="Symbol" w:eastAsiaTheme="minorEastAsia" w:hAnsi="Symbol" w:cstheme="minorHAnsi"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1" w15:restartNumberingAfterBreak="0">
    <w:nsid w:val="77BE0818"/>
    <w:multiLevelType w:val="hybridMultilevel"/>
    <w:tmpl w:val="52C2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D91EF4"/>
    <w:multiLevelType w:val="hybridMultilevel"/>
    <w:tmpl w:val="5B74D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98E13DF"/>
    <w:multiLevelType w:val="multilevel"/>
    <w:tmpl w:val="199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322425"/>
    <w:multiLevelType w:val="hybridMultilevel"/>
    <w:tmpl w:val="DDF83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8921A7"/>
    <w:multiLevelType w:val="hybridMultilevel"/>
    <w:tmpl w:val="812AB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472363">
    <w:abstractNumId w:val="9"/>
  </w:num>
  <w:num w:numId="2" w16cid:durableId="571355502">
    <w:abstractNumId w:val="7"/>
  </w:num>
  <w:num w:numId="3" w16cid:durableId="1391424734">
    <w:abstractNumId w:val="6"/>
  </w:num>
  <w:num w:numId="4" w16cid:durableId="1015769810">
    <w:abstractNumId w:val="5"/>
  </w:num>
  <w:num w:numId="5" w16cid:durableId="1606230525">
    <w:abstractNumId w:val="4"/>
  </w:num>
  <w:num w:numId="6" w16cid:durableId="1545678867">
    <w:abstractNumId w:val="8"/>
  </w:num>
  <w:num w:numId="7" w16cid:durableId="1405030015">
    <w:abstractNumId w:val="3"/>
  </w:num>
  <w:num w:numId="8" w16cid:durableId="1791895263">
    <w:abstractNumId w:val="2"/>
  </w:num>
  <w:num w:numId="9" w16cid:durableId="1532763191">
    <w:abstractNumId w:val="1"/>
  </w:num>
  <w:num w:numId="10" w16cid:durableId="1935089725">
    <w:abstractNumId w:val="0"/>
  </w:num>
  <w:num w:numId="11" w16cid:durableId="1313558097">
    <w:abstractNumId w:val="9"/>
    <w:lvlOverride w:ilvl="0">
      <w:startOverride w:val="1"/>
    </w:lvlOverride>
  </w:num>
  <w:num w:numId="12" w16cid:durableId="1108813275">
    <w:abstractNumId w:val="19"/>
  </w:num>
  <w:num w:numId="13" w16cid:durableId="1694768467">
    <w:abstractNumId w:val="10"/>
  </w:num>
  <w:num w:numId="14" w16cid:durableId="2097242516">
    <w:abstractNumId w:val="16"/>
  </w:num>
  <w:num w:numId="15" w16cid:durableId="513999470">
    <w:abstractNumId w:val="45"/>
  </w:num>
  <w:num w:numId="16" w16cid:durableId="1989816892">
    <w:abstractNumId w:val="20"/>
  </w:num>
  <w:num w:numId="17" w16cid:durableId="2898362">
    <w:abstractNumId w:val="29"/>
  </w:num>
  <w:num w:numId="18" w16cid:durableId="974801465">
    <w:abstractNumId w:val="41"/>
  </w:num>
  <w:num w:numId="19" w16cid:durableId="706418007">
    <w:abstractNumId w:val="54"/>
  </w:num>
  <w:num w:numId="20" w16cid:durableId="30349551">
    <w:abstractNumId w:val="56"/>
  </w:num>
  <w:num w:numId="21" w16cid:durableId="1433282632">
    <w:abstractNumId w:val="52"/>
  </w:num>
  <w:num w:numId="22" w16cid:durableId="204367344">
    <w:abstractNumId w:val="42"/>
  </w:num>
  <w:num w:numId="23" w16cid:durableId="397364331">
    <w:abstractNumId w:val="11"/>
  </w:num>
  <w:num w:numId="24" w16cid:durableId="1171407424">
    <w:abstractNumId w:val="24"/>
  </w:num>
  <w:num w:numId="25" w16cid:durableId="223683095">
    <w:abstractNumId w:val="44"/>
  </w:num>
  <w:num w:numId="26" w16cid:durableId="1153791818">
    <w:abstractNumId w:val="35"/>
  </w:num>
  <w:num w:numId="27" w16cid:durableId="947271696">
    <w:abstractNumId w:val="17"/>
  </w:num>
  <w:num w:numId="28" w16cid:durableId="631863982">
    <w:abstractNumId w:val="23"/>
  </w:num>
  <w:num w:numId="29" w16cid:durableId="1054700410">
    <w:abstractNumId w:val="49"/>
  </w:num>
  <w:num w:numId="30" w16cid:durableId="2141724914">
    <w:abstractNumId w:val="21"/>
  </w:num>
  <w:num w:numId="31" w16cid:durableId="1946841484">
    <w:abstractNumId w:val="31"/>
  </w:num>
  <w:num w:numId="32" w16cid:durableId="160513485">
    <w:abstractNumId w:val="12"/>
  </w:num>
  <w:num w:numId="33" w16cid:durableId="2067755458">
    <w:abstractNumId w:val="51"/>
  </w:num>
  <w:num w:numId="34" w16cid:durableId="1647588454">
    <w:abstractNumId w:val="27"/>
  </w:num>
  <w:num w:numId="35" w16cid:durableId="523714205">
    <w:abstractNumId w:val="36"/>
  </w:num>
  <w:num w:numId="36" w16cid:durableId="870383947">
    <w:abstractNumId w:val="43"/>
  </w:num>
  <w:num w:numId="37" w16cid:durableId="1682078066">
    <w:abstractNumId w:val="34"/>
  </w:num>
  <w:num w:numId="38" w16cid:durableId="1945267095">
    <w:abstractNumId w:val="53"/>
  </w:num>
  <w:num w:numId="39" w16cid:durableId="1872449631">
    <w:abstractNumId w:val="26"/>
  </w:num>
  <w:num w:numId="40" w16cid:durableId="1173839558">
    <w:abstractNumId w:val="32"/>
  </w:num>
  <w:num w:numId="41" w16cid:durableId="1642618273">
    <w:abstractNumId w:val="25"/>
  </w:num>
  <w:num w:numId="42" w16cid:durableId="1394617089">
    <w:abstractNumId w:val="55"/>
  </w:num>
  <w:num w:numId="43" w16cid:durableId="1764491979">
    <w:abstractNumId w:val="37"/>
  </w:num>
  <w:num w:numId="44" w16cid:durableId="620455485">
    <w:abstractNumId w:val="48"/>
  </w:num>
  <w:num w:numId="45" w16cid:durableId="1669940421">
    <w:abstractNumId w:val="13"/>
  </w:num>
  <w:num w:numId="46" w16cid:durableId="846407356">
    <w:abstractNumId w:val="22"/>
  </w:num>
  <w:num w:numId="47" w16cid:durableId="846598521">
    <w:abstractNumId w:val="33"/>
  </w:num>
  <w:num w:numId="48" w16cid:durableId="855733180">
    <w:abstractNumId w:val="28"/>
  </w:num>
  <w:num w:numId="49" w16cid:durableId="1184125765">
    <w:abstractNumId w:val="47"/>
  </w:num>
  <w:num w:numId="50" w16cid:durableId="1216426169">
    <w:abstractNumId w:val="38"/>
  </w:num>
  <w:num w:numId="51" w16cid:durableId="384912011">
    <w:abstractNumId w:val="18"/>
  </w:num>
  <w:num w:numId="52" w16cid:durableId="403187438">
    <w:abstractNumId w:val="46"/>
  </w:num>
  <w:num w:numId="53" w16cid:durableId="1899049647">
    <w:abstractNumId w:val="50"/>
  </w:num>
  <w:num w:numId="54" w16cid:durableId="542669756">
    <w:abstractNumId w:val="30"/>
  </w:num>
  <w:num w:numId="55" w16cid:durableId="1611934212">
    <w:abstractNumId w:val="15"/>
  </w:num>
  <w:num w:numId="56" w16cid:durableId="1427311054">
    <w:abstractNumId w:val="39"/>
  </w:num>
  <w:num w:numId="57" w16cid:durableId="1887909810">
    <w:abstractNumId w:val="40"/>
  </w:num>
  <w:num w:numId="58" w16cid:durableId="12838504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EF"/>
    <w:rsid w:val="00000BF9"/>
    <w:rsid w:val="00000F1C"/>
    <w:rsid w:val="00002210"/>
    <w:rsid w:val="00003F40"/>
    <w:rsid w:val="0000403D"/>
    <w:rsid w:val="00010F2E"/>
    <w:rsid w:val="000142CF"/>
    <w:rsid w:val="0001510E"/>
    <w:rsid w:val="00020E43"/>
    <w:rsid w:val="00022A3B"/>
    <w:rsid w:val="00033229"/>
    <w:rsid w:val="00036903"/>
    <w:rsid w:val="000458F5"/>
    <w:rsid w:val="00056643"/>
    <w:rsid w:val="0006033D"/>
    <w:rsid w:val="00064A72"/>
    <w:rsid w:val="0007133C"/>
    <w:rsid w:val="00073427"/>
    <w:rsid w:val="00081CA2"/>
    <w:rsid w:val="00082C1F"/>
    <w:rsid w:val="0008400A"/>
    <w:rsid w:val="00085CE9"/>
    <w:rsid w:val="000870FC"/>
    <w:rsid w:val="0009163B"/>
    <w:rsid w:val="00096EB7"/>
    <w:rsid w:val="00097CB3"/>
    <w:rsid w:val="000A1F4B"/>
    <w:rsid w:val="000A2AA3"/>
    <w:rsid w:val="000A4C06"/>
    <w:rsid w:val="000A74A0"/>
    <w:rsid w:val="000B71FA"/>
    <w:rsid w:val="000B7A74"/>
    <w:rsid w:val="000C0289"/>
    <w:rsid w:val="000C24DB"/>
    <w:rsid w:val="000D4213"/>
    <w:rsid w:val="000E345C"/>
    <w:rsid w:val="000F1208"/>
    <w:rsid w:val="000F418E"/>
    <w:rsid w:val="000F5278"/>
    <w:rsid w:val="000F5CEA"/>
    <w:rsid w:val="0010037E"/>
    <w:rsid w:val="0010055F"/>
    <w:rsid w:val="001066F3"/>
    <w:rsid w:val="00107877"/>
    <w:rsid w:val="00111F35"/>
    <w:rsid w:val="00113450"/>
    <w:rsid w:val="00121E61"/>
    <w:rsid w:val="00122141"/>
    <w:rsid w:val="00126FBF"/>
    <w:rsid w:val="0012752D"/>
    <w:rsid w:val="001302BA"/>
    <w:rsid w:val="0013283F"/>
    <w:rsid w:val="00135D07"/>
    <w:rsid w:val="00136535"/>
    <w:rsid w:val="00141ECD"/>
    <w:rsid w:val="001444BA"/>
    <w:rsid w:val="001446DB"/>
    <w:rsid w:val="0014565C"/>
    <w:rsid w:val="00145C12"/>
    <w:rsid w:val="0015641A"/>
    <w:rsid w:val="001607AC"/>
    <w:rsid w:val="00163F3C"/>
    <w:rsid w:val="00164013"/>
    <w:rsid w:val="001670AA"/>
    <w:rsid w:val="00171E2A"/>
    <w:rsid w:val="0017393D"/>
    <w:rsid w:val="00174228"/>
    <w:rsid w:val="00177680"/>
    <w:rsid w:val="00181098"/>
    <w:rsid w:val="0018263B"/>
    <w:rsid w:val="00195093"/>
    <w:rsid w:val="001975E9"/>
    <w:rsid w:val="001A0A76"/>
    <w:rsid w:val="001A553A"/>
    <w:rsid w:val="001B2328"/>
    <w:rsid w:val="001D5A9C"/>
    <w:rsid w:val="001E75B2"/>
    <w:rsid w:val="001F2F8E"/>
    <w:rsid w:val="001F4FE2"/>
    <w:rsid w:val="001F6577"/>
    <w:rsid w:val="001F725F"/>
    <w:rsid w:val="0020528C"/>
    <w:rsid w:val="00206529"/>
    <w:rsid w:val="00210099"/>
    <w:rsid w:val="002131E4"/>
    <w:rsid w:val="00214CD4"/>
    <w:rsid w:val="00217A45"/>
    <w:rsid w:val="00222F3B"/>
    <w:rsid w:val="00224153"/>
    <w:rsid w:val="00230AF1"/>
    <w:rsid w:val="00230E86"/>
    <w:rsid w:val="00232D60"/>
    <w:rsid w:val="00233254"/>
    <w:rsid w:val="002338E9"/>
    <w:rsid w:val="0023566D"/>
    <w:rsid w:val="0024071F"/>
    <w:rsid w:val="0024330C"/>
    <w:rsid w:val="00244A75"/>
    <w:rsid w:val="002472E3"/>
    <w:rsid w:val="0025362C"/>
    <w:rsid w:val="00253E24"/>
    <w:rsid w:val="00254151"/>
    <w:rsid w:val="00254F64"/>
    <w:rsid w:val="002552B9"/>
    <w:rsid w:val="002568C5"/>
    <w:rsid w:val="002801E7"/>
    <w:rsid w:val="002803A3"/>
    <w:rsid w:val="0028068B"/>
    <w:rsid w:val="00281475"/>
    <w:rsid w:val="00284098"/>
    <w:rsid w:val="00284867"/>
    <w:rsid w:val="0028609C"/>
    <w:rsid w:val="00286E98"/>
    <w:rsid w:val="00290B44"/>
    <w:rsid w:val="00296351"/>
    <w:rsid w:val="002967B3"/>
    <w:rsid w:val="002A32B8"/>
    <w:rsid w:val="002A645D"/>
    <w:rsid w:val="002B3DDE"/>
    <w:rsid w:val="002B56E9"/>
    <w:rsid w:val="002C4720"/>
    <w:rsid w:val="002C49F2"/>
    <w:rsid w:val="002C65AB"/>
    <w:rsid w:val="002D17A8"/>
    <w:rsid w:val="002D4B8B"/>
    <w:rsid w:val="002D6DFF"/>
    <w:rsid w:val="002D7B71"/>
    <w:rsid w:val="002E3C4F"/>
    <w:rsid w:val="002E5090"/>
    <w:rsid w:val="002E7999"/>
    <w:rsid w:val="002F4BAB"/>
    <w:rsid w:val="0030127D"/>
    <w:rsid w:val="003015C4"/>
    <w:rsid w:val="00302A60"/>
    <w:rsid w:val="003042B8"/>
    <w:rsid w:val="00305293"/>
    <w:rsid w:val="00306193"/>
    <w:rsid w:val="003111C8"/>
    <w:rsid w:val="00311C00"/>
    <w:rsid w:val="003145C4"/>
    <w:rsid w:val="0032294D"/>
    <w:rsid w:val="003230BE"/>
    <w:rsid w:val="003311B2"/>
    <w:rsid w:val="00331440"/>
    <w:rsid w:val="00331B79"/>
    <w:rsid w:val="00337593"/>
    <w:rsid w:val="00341AA6"/>
    <w:rsid w:val="00344097"/>
    <w:rsid w:val="003509C8"/>
    <w:rsid w:val="003526FC"/>
    <w:rsid w:val="003605BA"/>
    <w:rsid w:val="00360E66"/>
    <w:rsid w:val="00363233"/>
    <w:rsid w:val="00365F3A"/>
    <w:rsid w:val="00366275"/>
    <w:rsid w:val="0037459C"/>
    <w:rsid w:val="003820A8"/>
    <w:rsid w:val="00382886"/>
    <w:rsid w:val="00384106"/>
    <w:rsid w:val="00387549"/>
    <w:rsid w:val="00390CF1"/>
    <w:rsid w:val="0039545B"/>
    <w:rsid w:val="00395C5A"/>
    <w:rsid w:val="003A0296"/>
    <w:rsid w:val="003A3869"/>
    <w:rsid w:val="003A586D"/>
    <w:rsid w:val="003B3623"/>
    <w:rsid w:val="003B38FC"/>
    <w:rsid w:val="003B6A01"/>
    <w:rsid w:val="003C1414"/>
    <w:rsid w:val="003C182D"/>
    <w:rsid w:val="003C2222"/>
    <w:rsid w:val="003C333E"/>
    <w:rsid w:val="003C4EAB"/>
    <w:rsid w:val="003C6C31"/>
    <w:rsid w:val="003C79D0"/>
    <w:rsid w:val="003D3832"/>
    <w:rsid w:val="003D4F90"/>
    <w:rsid w:val="003D5262"/>
    <w:rsid w:val="003D5B88"/>
    <w:rsid w:val="003E2151"/>
    <w:rsid w:val="003F4651"/>
    <w:rsid w:val="003F768D"/>
    <w:rsid w:val="0040158D"/>
    <w:rsid w:val="00402EAE"/>
    <w:rsid w:val="004065DF"/>
    <w:rsid w:val="00407836"/>
    <w:rsid w:val="00410B7D"/>
    <w:rsid w:val="00420967"/>
    <w:rsid w:val="00425948"/>
    <w:rsid w:val="004335B7"/>
    <w:rsid w:val="0043494D"/>
    <w:rsid w:val="004415BB"/>
    <w:rsid w:val="00441DCE"/>
    <w:rsid w:val="00460897"/>
    <w:rsid w:val="0046235B"/>
    <w:rsid w:val="00463CEF"/>
    <w:rsid w:val="00463D5D"/>
    <w:rsid w:val="00470E99"/>
    <w:rsid w:val="004713BD"/>
    <w:rsid w:val="00475CEF"/>
    <w:rsid w:val="004830E4"/>
    <w:rsid w:val="00486560"/>
    <w:rsid w:val="004922C3"/>
    <w:rsid w:val="004936A7"/>
    <w:rsid w:val="00496445"/>
    <w:rsid w:val="004A245D"/>
    <w:rsid w:val="004A6F20"/>
    <w:rsid w:val="004B14CB"/>
    <w:rsid w:val="004C5373"/>
    <w:rsid w:val="004D0501"/>
    <w:rsid w:val="004D5A1A"/>
    <w:rsid w:val="004E0EAA"/>
    <w:rsid w:val="004E6476"/>
    <w:rsid w:val="004F5F6B"/>
    <w:rsid w:val="004F60D1"/>
    <w:rsid w:val="005062C0"/>
    <w:rsid w:val="00507D3D"/>
    <w:rsid w:val="0051073F"/>
    <w:rsid w:val="00513A07"/>
    <w:rsid w:val="0051558B"/>
    <w:rsid w:val="0052078D"/>
    <w:rsid w:val="005236A9"/>
    <w:rsid w:val="005338AF"/>
    <w:rsid w:val="00540F27"/>
    <w:rsid w:val="00555FCA"/>
    <w:rsid w:val="00561632"/>
    <w:rsid w:val="00571541"/>
    <w:rsid w:val="00572880"/>
    <w:rsid w:val="005742BF"/>
    <w:rsid w:val="00580D25"/>
    <w:rsid w:val="00580F75"/>
    <w:rsid w:val="0058265E"/>
    <w:rsid w:val="0058414A"/>
    <w:rsid w:val="00587115"/>
    <w:rsid w:val="005A2F38"/>
    <w:rsid w:val="005A6EDE"/>
    <w:rsid w:val="005B0D58"/>
    <w:rsid w:val="005B67C1"/>
    <w:rsid w:val="005B7B3F"/>
    <w:rsid w:val="005B7B69"/>
    <w:rsid w:val="005C2863"/>
    <w:rsid w:val="005C61FA"/>
    <w:rsid w:val="005C645B"/>
    <w:rsid w:val="005D3E8A"/>
    <w:rsid w:val="005D616C"/>
    <w:rsid w:val="005D7B75"/>
    <w:rsid w:val="005E027C"/>
    <w:rsid w:val="005E4224"/>
    <w:rsid w:val="005E6BE9"/>
    <w:rsid w:val="005F2775"/>
    <w:rsid w:val="005F29FF"/>
    <w:rsid w:val="005F395E"/>
    <w:rsid w:val="005F6924"/>
    <w:rsid w:val="00600337"/>
    <w:rsid w:val="00601ED1"/>
    <w:rsid w:val="006061F1"/>
    <w:rsid w:val="00610A5F"/>
    <w:rsid w:val="00613B92"/>
    <w:rsid w:val="0061629C"/>
    <w:rsid w:val="00622602"/>
    <w:rsid w:val="00631D8E"/>
    <w:rsid w:val="00632BC6"/>
    <w:rsid w:val="0063457E"/>
    <w:rsid w:val="00635E37"/>
    <w:rsid w:val="00641372"/>
    <w:rsid w:val="00642A4D"/>
    <w:rsid w:val="00644FE4"/>
    <w:rsid w:val="00663AAF"/>
    <w:rsid w:val="006649BB"/>
    <w:rsid w:val="0066531A"/>
    <w:rsid w:val="00665675"/>
    <w:rsid w:val="006700BD"/>
    <w:rsid w:val="006700F3"/>
    <w:rsid w:val="00673CE4"/>
    <w:rsid w:val="00675929"/>
    <w:rsid w:val="0068333E"/>
    <w:rsid w:val="00693C5A"/>
    <w:rsid w:val="00694204"/>
    <w:rsid w:val="006978A1"/>
    <w:rsid w:val="006C3C4E"/>
    <w:rsid w:val="006C71B6"/>
    <w:rsid w:val="006D12FA"/>
    <w:rsid w:val="006D3D2C"/>
    <w:rsid w:val="006D53B9"/>
    <w:rsid w:val="006D6EF2"/>
    <w:rsid w:val="006E0AEB"/>
    <w:rsid w:val="006E2273"/>
    <w:rsid w:val="006E2C93"/>
    <w:rsid w:val="006E3977"/>
    <w:rsid w:val="006F16C9"/>
    <w:rsid w:val="006F3084"/>
    <w:rsid w:val="006F3419"/>
    <w:rsid w:val="006F6793"/>
    <w:rsid w:val="006F7B5E"/>
    <w:rsid w:val="0070085D"/>
    <w:rsid w:val="007008D1"/>
    <w:rsid w:val="007077EA"/>
    <w:rsid w:val="00710EBD"/>
    <w:rsid w:val="00716725"/>
    <w:rsid w:val="007236EC"/>
    <w:rsid w:val="00723D0C"/>
    <w:rsid w:val="007244B4"/>
    <w:rsid w:val="00726156"/>
    <w:rsid w:val="00731DF3"/>
    <w:rsid w:val="00734F3C"/>
    <w:rsid w:val="00736877"/>
    <w:rsid w:val="00741EE8"/>
    <w:rsid w:val="00741F20"/>
    <w:rsid w:val="00755C93"/>
    <w:rsid w:val="007573A7"/>
    <w:rsid w:val="00760A80"/>
    <w:rsid w:val="007618D9"/>
    <w:rsid w:val="00773B89"/>
    <w:rsid w:val="00773F66"/>
    <w:rsid w:val="007849EE"/>
    <w:rsid w:val="00787627"/>
    <w:rsid w:val="007903C4"/>
    <w:rsid w:val="00794263"/>
    <w:rsid w:val="007A4D43"/>
    <w:rsid w:val="007A54E1"/>
    <w:rsid w:val="007A71C1"/>
    <w:rsid w:val="007B0D24"/>
    <w:rsid w:val="007B4712"/>
    <w:rsid w:val="007C03DA"/>
    <w:rsid w:val="007C37BC"/>
    <w:rsid w:val="007D1032"/>
    <w:rsid w:val="007D6432"/>
    <w:rsid w:val="007E114A"/>
    <w:rsid w:val="007E2028"/>
    <w:rsid w:val="007E6E64"/>
    <w:rsid w:val="007F27ED"/>
    <w:rsid w:val="007F696D"/>
    <w:rsid w:val="008023A3"/>
    <w:rsid w:val="00802941"/>
    <w:rsid w:val="00806704"/>
    <w:rsid w:val="00806941"/>
    <w:rsid w:val="00806D42"/>
    <w:rsid w:val="0080779E"/>
    <w:rsid w:val="0081270C"/>
    <w:rsid w:val="00812E42"/>
    <w:rsid w:val="00815CEE"/>
    <w:rsid w:val="00816E1B"/>
    <w:rsid w:val="0082080F"/>
    <w:rsid w:val="00820F79"/>
    <w:rsid w:val="00833674"/>
    <w:rsid w:val="00840822"/>
    <w:rsid w:val="00842264"/>
    <w:rsid w:val="008547E9"/>
    <w:rsid w:val="00855AC0"/>
    <w:rsid w:val="008574AE"/>
    <w:rsid w:val="00862C41"/>
    <w:rsid w:val="0086301C"/>
    <w:rsid w:val="008640D2"/>
    <w:rsid w:val="008647D1"/>
    <w:rsid w:val="00866A69"/>
    <w:rsid w:val="008720DA"/>
    <w:rsid w:val="00872DEC"/>
    <w:rsid w:val="00873771"/>
    <w:rsid w:val="00874C01"/>
    <w:rsid w:val="00877775"/>
    <w:rsid w:val="00881B57"/>
    <w:rsid w:val="00886E53"/>
    <w:rsid w:val="0089014B"/>
    <w:rsid w:val="008923CF"/>
    <w:rsid w:val="00893C48"/>
    <w:rsid w:val="00894E20"/>
    <w:rsid w:val="008A1128"/>
    <w:rsid w:val="008A2C61"/>
    <w:rsid w:val="008A36DD"/>
    <w:rsid w:val="008A6426"/>
    <w:rsid w:val="008A6702"/>
    <w:rsid w:val="008B0F6C"/>
    <w:rsid w:val="008B4656"/>
    <w:rsid w:val="008C4D11"/>
    <w:rsid w:val="008C7BA8"/>
    <w:rsid w:val="008C7F1D"/>
    <w:rsid w:val="008D69ED"/>
    <w:rsid w:val="008E0B9A"/>
    <w:rsid w:val="008E3354"/>
    <w:rsid w:val="008E5437"/>
    <w:rsid w:val="008F2386"/>
    <w:rsid w:val="008F28F1"/>
    <w:rsid w:val="008F2C1D"/>
    <w:rsid w:val="008F496C"/>
    <w:rsid w:val="008F795C"/>
    <w:rsid w:val="0090111F"/>
    <w:rsid w:val="009019AF"/>
    <w:rsid w:val="00901B30"/>
    <w:rsid w:val="00901DA6"/>
    <w:rsid w:val="009049E1"/>
    <w:rsid w:val="00913F9D"/>
    <w:rsid w:val="009153CE"/>
    <w:rsid w:val="009179C3"/>
    <w:rsid w:val="00917CF7"/>
    <w:rsid w:val="00924586"/>
    <w:rsid w:val="009268CA"/>
    <w:rsid w:val="00926DB8"/>
    <w:rsid w:val="009273EB"/>
    <w:rsid w:val="0094360F"/>
    <w:rsid w:val="00946312"/>
    <w:rsid w:val="00956114"/>
    <w:rsid w:val="00964B15"/>
    <w:rsid w:val="0096664C"/>
    <w:rsid w:val="00967295"/>
    <w:rsid w:val="00970373"/>
    <w:rsid w:val="00972C9A"/>
    <w:rsid w:val="009732AD"/>
    <w:rsid w:val="009767CB"/>
    <w:rsid w:val="00977C60"/>
    <w:rsid w:val="009805EF"/>
    <w:rsid w:val="00980EF8"/>
    <w:rsid w:val="009821E9"/>
    <w:rsid w:val="00987232"/>
    <w:rsid w:val="00990E12"/>
    <w:rsid w:val="009A006F"/>
    <w:rsid w:val="009A7A87"/>
    <w:rsid w:val="009A7B9F"/>
    <w:rsid w:val="009A7E29"/>
    <w:rsid w:val="009B1B16"/>
    <w:rsid w:val="009B278E"/>
    <w:rsid w:val="009C5ABB"/>
    <w:rsid w:val="009C7163"/>
    <w:rsid w:val="009D31FE"/>
    <w:rsid w:val="009E1DE1"/>
    <w:rsid w:val="009E3956"/>
    <w:rsid w:val="009F001F"/>
    <w:rsid w:val="009F2E33"/>
    <w:rsid w:val="00A034C4"/>
    <w:rsid w:val="00A04FFC"/>
    <w:rsid w:val="00A06FD0"/>
    <w:rsid w:val="00A10EB4"/>
    <w:rsid w:val="00A11102"/>
    <w:rsid w:val="00A20F29"/>
    <w:rsid w:val="00A22844"/>
    <w:rsid w:val="00A22FB7"/>
    <w:rsid w:val="00A2542D"/>
    <w:rsid w:val="00A33EDA"/>
    <w:rsid w:val="00A35DFA"/>
    <w:rsid w:val="00A40CFB"/>
    <w:rsid w:val="00A43542"/>
    <w:rsid w:val="00A43647"/>
    <w:rsid w:val="00A47D71"/>
    <w:rsid w:val="00A50FD8"/>
    <w:rsid w:val="00A53419"/>
    <w:rsid w:val="00A570B3"/>
    <w:rsid w:val="00A6036C"/>
    <w:rsid w:val="00A61B41"/>
    <w:rsid w:val="00A652EC"/>
    <w:rsid w:val="00A66948"/>
    <w:rsid w:val="00A713ED"/>
    <w:rsid w:val="00A72048"/>
    <w:rsid w:val="00A73ADE"/>
    <w:rsid w:val="00A817BA"/>
    <w:rsid w:val="00A83E26"/>
    <w:rsid w:val="00A857D4"/>
    <w:rsid w:val="00A861EB"/>
    <w:rsid w:val="00A87840"/>
    <w:rsid w:val="00A93963"/>
    <w:rsid w:val="00AB5CFE"/>
    <w:rsid w:val="00AC029C"/>
    <w:rsid w:val="00AC0D68"/>
    <w:rsid w:val="00AC650E"/>
    <w:rsid w:val="00AD484A"/>
    <w:rsid w:val="00AD591C"/>
    <w:rsid w:val="00AD7DD5"/>
    <w:rsid w:val="00AF1713"/>
    <w:rsid w:val="00AF2E2B"/>
    <w:rsid w:val="00AF339E"/>
    <w:rsid w:val="00B0143B"/>
    <w:rsid w:val="00B1371B"/>
    <w:rsid w:val="00B15A2E"/>
    <w:rsid w:val="00B20D65"/>
    <w:rsid w:val="00B31850"/>
    <w:rsid w:val="00B31E18"/>
    <w:rsid w:val="00B37258"/>
    <w:rsid w:val="00B42E4A"/>
    <w:rsid w:val="00B44A02"/>
    <w:rsid w:val="00B47286"/>
    <w:rsid w:val="00B51862"/>
    <w:rsid w:val="00B526AC"/>
    <w:rsid w:val="00B5477F"/>
    <w:rsid w:val="00B6227C"/>
    <w:rsid w:val="00B630BB"/>
    <w:rsid w:val="00B656AF"/>
    <w:rsid w:val="00B7229B"/>
    <w:rsid w:val="00B734BE"/>
    <w:rsid w:val="00B75D59"/>
    <w:rsid w:val="00B7735C"/>
    <w:rsid w:val="00B85A80"/>
    <w:rsid w:val="00B93C94"/>
    <w:rsid w:val="00B954B6"/>
    <w:rsid w:val="00BA66A8"/>
    <w:rsid w:val="00BB7519"/>
    <w:rsid w:val="00BC55BC"/>
    <w:rsid w:val="00BD62CC"/>
    <w:rsid w:val="00BE6847"/>
    <w:rsid w:val="00BF13A2"/>
    <w:rsid w:val="00BF4ABE"/>
    <w:rsid w:val="00BF530D"/>
    <w:rsid w:val="00BF6BBA"/>
    <w:rsid w:val="00C00E3C"/>
    <w:rsid w:val="00C205A5"/>
    <w:rsid w:val="00C2721D"/>
    <w:rsid w:val="00C34428"/>
    <w:rsid w:val="00C36F21"/>
    <w:rsid w:val="00C47B8E"/>
    <w:rsid w:val="00C5000D"/>
    <w:rsid w:val="00C5337A"/>
    <w:rsid w:val="00C54241"/>
    <w:rsid w:val="00C56D15"/>
    <w:rsid w:val="00C627BE"/>
    <w:rsid w:val="00C66A14"/>
    <w:rsid w:val="00C74637"/>
    <w:rsid w:val="00C81211"/>
    <w:rsid w:val="00C83114"/>
    <w:rsid w:val="00C83FDC"/>
    <w:rsid w:val="00C916D4"/>
    <w:rsid w:val="00C93078"/>
    <w:rsid w:val="00C93338"/>
    <w:rsid w:val="00C93910"/>
    <w:rsid w:val="00C96D17"/>
    <w:rsid w:val="00CA1BC9"/>
    <w:rsid w:val="00CA7FA9"/>
    <w:rsid w:val="00CB33D9"/>
    <w:rsid w:val="00CB63A3"/>
    <w:rsid w:val="00CB67F9"/>
    <w:rsid w:val="00CC20F6"/>
    <w:rsid w:val="00CD0995"/>
    <w:rsid w:val="00CD2B64"/>
    <w:rsid w:val="00CE0A8C"/>
    <w:rsid w:val="00CE288F"/>
    <w:rsid w:val="00CE550C"/>
    <w:rsid w:val="00CE6978"/>
    <w:rsid w:val="00CE7B5F"/>
    <w:rsid w:val="00CF0A17"/>
    <w:rsid w:val="00CF157E"/>
    <w:rsid w:val="00CF7E2B"/>
    <w:rsid w:val="00D205D7"/>
    <w:rsid w:val="00D211A4"/>
    <w:rsid w:val="00D24389"/>
    <w:rsid w:val="00D25C20"/>
    <w:rsid w:val="00D36273"/>
    <w:rsid w:val="00D37FB2"/>
    <w:rsid w:val="00D407CB"/>
    <w:rsid w:val="00D43377"/>
    <w:rsid w:val="00D433B6"/>
    <w:rsid w:val="00D43F75"/>
    <w:rsid w:val="00D46F17"/>
    <w:rsid w:val="00D46F51"/>
    <w:rsid w:val="00D546A7"/>
    <w:rsid w:val="00D54C3F"/>
    <w:rsid w:val="00D572DB"/>
    <w:rsid w:val="00D608B2"/>
    <w:rsid w:val="00D610BD"/>
    <w:rsid w:val="00D61EDD"/>
    <w:rsid w:val="00D61F16"/>
    <w:rsid w:val="00D6260C"/>
    <w:rsid w:val="00D66CE3"/>
    <w:rsid w:val="00D678F7"/>
    <w:rsid w:val="00D7046F"/>
    <w:rsid w:val="00D7160B"/>
    <w:rsid w:val="00D72588"/>
    <w:rsid w:val="00D754C1"/>
    <w:rsid w:val="00D76258"/>
    <w:rsid w:val="00D82C37"/>
    <w:rsid w:val="00D95D89"/>
    <w:rsid w:val="00DB0BFD"/>
    <w:rsid w:val="00DB29AF"/>
    <w:rsid w:val="00DB62FB"/>
    <w:rsid w:val="00DB7EAC"/>
    <w:rsid w:val="00DC0EDE"/>
    <w:rsid w:val="00DC30AF"/>
    <w:rsid w:val="00DC55C6"/>
    <w:rsid w:val="00DC5879"/>
    <w:rsid w:val="00DD049B"/>
    <w:rsid w:val="00DD37C5"/>
    <w:rsid w:val="00DD38A3"/>
    <w:rsid w:val="00DD5B62"/>
    <w:rsid w:val="00DE0491"/>
    <w:rsid w:val="00DE10EA"/>
    <w:rsid w:val="00DE1A3E"/>
    <w:rsid w:val="00DE229C"/>
    <w:rsid w:val="00DE361A"/>
    <w:rsid w:val="00E02F21"/>
    <w:rsid w:val="00E072F8"/>
    <w:rsid w:val="00E10136"/>
    <w:rsid w:val="00E14A4F"/>
    <w:rsid w:val="00E16F3E"/>
    <w:rsid w:val="00E20DBB"/>
    <w:rsid w:val="00E21A5F"/>
    <w:rsid w:val="00E222B2"/>
    <w:rsid w:val="00E23396"/>
    <w:rsid w:val="00E251BB"/>
    <w:rsid w:val="00E26EF7"/>
    <w:rsid w:val="00E305FB"/>
    <w:rsid w:val="00E42A03"/>
    <w:rsid w:val="00E43FC8"/>
    <w:rsid w:val="00E4539C"/>
    <w:rsid w:val="00E60F85"/>
    <w:rsid w:val="00E628E3"/>
    <w:rsid w:val="00E6715F"/>
    <w:rsid w:val="00E73ACE"/>
    <w:rsid w:val="00E76EF1"/>
    <w:rsid w:val="00E80122"/>
    <w:rsid w:val="00E80E37"/>
    <w:rsid w:val="00E857CF"/>
    <w:rsid w:val="00E868DC"/>
    <w:rsid w:val="00E90AAD"/>
    <w:rsid w:val="00E95B9A"/>
    <w:rsid w:val="00E97C97"/>
    <w:rsid w:val="00EA51E9"/>
    <w:rsid w:val="00EA5297"/>
    <w:rsid w:val="00EA7E6D"/>
    <w:rsid w:val="00EB29EE"/>
    <w:rsid w:val="00EB7C82"/>
    <w:rsid w:val="00EC0477"/>
    <w:rsid w:val="00EC20A4"/>
    <w:rsid w:val="00EC3A71"/>
    <w:rsid w:val="00ED1485"/>
    <w:rsid w:val="00ED2250"/>
    <w:rsid w:val="00ED2D16"/>
    <w:rsid w:val="00EE5630"/>
    <w:rsid w:val="00EF0FF5"/>
    <w:rsid w:val="00F03666"/>
    <w:rsid w:val="00F04DE2"/>
    <w:rsid w:val="00F05937"/>
    <w:rsid w:val="00F14364"/>
    <w:rsid w:val="00F1619D"/>
    <w:rsid w:val="00F25653"/>
    <w:rsid w:val="00F25D51"/>
    <w:rsid w:val="00F267DC"/>
    <w:rsid w:val="00F327A3"/>
    <w:rsid w:val="00F34161"/>
    <w:rsid w:val="00F35643"/>
    <w:rsid w:val="00F361E8"/>
    <w:rsid w:val="00F43579"/>
    <w:rsid w:val="00F44F91"/>
    <w:rsid w:val="00F45E25"/>
    <w:rsid w:val="00F464D7"/>
    <w:rsid w:val="00F55564"/>
    <w:rsid w:val="00F55C4B"/>
    <w:rsid w:val="00F56C07"/>
    <w:rsid w:val="00F63846"/>
    <w:rsid w:val="00F65074"/>
    <w:rsid w:val="00F66F71"/>
    <w:rsid w:val="00F6786D"/>
    <w:rsid w:val="00F71F7E"/>
    <w:rsid w:val="00F7279D"/>
    <w:rsid w:val="00F73826"/>
    <w:rsid w:val="00F80FFD"/>
    <w:rsid w:val="00F818CF"/>
    <w:rsid w:val="00F83DD8"/>
    <w:rsid w:val="00F841E2"/>
    <w:rsid w:val="00F852FA"/>
    <w:rsid w:val="00F85F8C"/>
    <w:rsid w:val="00F94F70"/>
    <w:rsid w:val="00FA1A6C"/>
    <w:rsid w:val="00FA28C9"/>
    <w:rsid w:val="00FA32EF"/>
    <w:rsid w:val="00FA35B8"/>
    <w:rsid w:val="00FA723C"/>
    <w:rsid w:val="00FB1EFF"/>
    <w:rsid w:val="00FB37A5"/>
    <w:rsid w:val="00FB42C9"/>
    <w:rsid w:val="00FB4517"/>
    <w:rsid w:val="00FB6071"/>
    <w:rsid w:val="00FC139D"/>
    <w:rsid w:val="00FC5BDB"/>
    <w:rsid w:val="00FD35A9"/>
    <w:rsid w:val="00FE040C"/>
    <w:rsid w:val="00FE0859"/>
    <w:rsid w:val="00FE35CB"/>
    <w:rsid w:val="00FE363B"/>
    <w:rsid w:val="00FE7B51"/>
    <w:rsid w:val="00FF2EF2"/>
    <w:rsid w:val="00FF4866"/>
    <w:rsid w:val="00FF7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3CFBD"/>
  <w15:chartTrackingRefBased/>
  <w15:docId w15:val="{5B3E2196-7071-DA4F-9DBD-801BFE629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9F2"/>
    <w:pPr>
      <w:spacing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540F27"/>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540F27"/>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540F27"/>
    <w:pPr>
      <w:pBdr>
        <w:left w:val="single" w:sz="48" w:space="2" w:color="B2B2B2" w:themeColor="accent2"/>
        <w:bottom w:val="single" w:sz="4" w:space="0" w:color="B2B2B2" w:themeColor="accent2"/>
      </w:pBdr>
      <w:spacing w:before="200" w:after="100"/>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unhideWhenUsed/>
    <w:qFormat/>
    <w:rsid w:val="00540F27"/>
    <w:pPr>
      <w:pBdr>
        <w:left w:val="single" w:sz="4" w:space="2" w:color="B2B2B2" w:themeColor="accent2"/>
        <w:bottom w:val="single" w:sz="4" w:space="2" w:color="B2B2B2" w:themeColor="accent2"/>
      </w:pBdr>
      <w:spacing w:before="200" w:after="100"/>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unhideWhenUsed/>
    <w:qFormat/>
    <w:rsid w:val="00540F27"/>
    <w:pPr>
      <w:pBdr>
        <w:left w:val="dotted" w:sz="4" w:space="2" w:color="B2B2B2" w:themeColor="accent2"/>
        <w:bottom w:val="dotted" w:sz="4" w:space="2" w:color="B2B2B2" w:themeColor="accent2"/>
      </w:pBdr>
      <w:spacing w:before="200" w:after="100"/>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540F27"/>
    <w:pPr>
      <w:pBdr>
        <w:bottom w:val="single" w:sz="4" w:space="2" w:color="E0E0E0" w:themeColor="accent2" w:themeTint="66"/>
      </w:pBdr>
      <w:spacing w:before="200" w:after="100"/>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540F27"/>
    <w:pPr>
      <w:pBdr>
        <w:bottom w:val="dotted" w:sz="4" w:space="2" w:color="D0D0D0" w:themeColor="accent2" w:themeTint="99"/>
      </w:pBdr>
      <w:spacing w:before="200" w:after="100"/>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540F27"/>
    <w:pPr>
      <w:spacing w:before="200" w:after="100"/>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540F27"/>
    <w:pPr>
      <w:spacing w:before="200" w:after="100"/>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rPr>
      <w:kern w:val="24"/>
    </w:rPr>
  </w:style>
  <w:style w:type="character" w:styleId="Strong">
    <w:name w:val="Strong"/>
    <w:uiPriority w:val="22"/>
    <w:qFormat/>
    <w:rsid w:val="00540F27"/>
    <w:rPr>
      <w:b/>
      <w:bCs/>
      <w:spacing w:val="0"/>
    </w:rPr>
  </w:style>
  <w:style w:type="character" w:styleId="PlaceholderText">
    <w:name w:val="Placeholder Text"/>
    <w:basedOn w:val="DefaultParagraphFont"/>
    <w:uiPriority w:val="99"/>
    <w:semiHidden/>
    <w:rPr>
      <w:color w:val="808080"/>
    </w:rPr>
  </w:style>
  <w:style w:type="paragraph" w:styleId="NoSpacing">
    <w:name w:val="No Spacing"/>
    <w:aliases w:val="No Indent"/>
    <w:basedOn w:val="Normal"/>
    <w:link w:val="NoSpacingChar"/>
    <w:uiPriority w:val="1"/>
    <w:qFormat/>
    <w:rsid w:val="00540F27"/>
  </w:style>
  <w:style w:type="character" w:customStyle="1" w:styleId="Heading1Char">
    <w:name w:val="Heading 1 Char"/>
    <w:basedOn w:val="DefaultParagraphFont"/>
    <w:link w:val="Heading1"/>
    <w:uiPriority w:val="9"/>
    <w:rsid w:val="00540F27"/>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540F27"/>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540F27"/>
    <w:pPr>
      <w:pBdr>
        <w:top w:val="single" w:sz="48" w:space="0" w:color="B2B2B2" w:themeColor="accent2"/>
        <w:bottom w:val="single" w:sz="48" w:space="0" w:color="B2B2B2" w:themeColor="accent2"/>
      </w:pBdr>
      <w:shd w:val="clear" w:color="auto" w:fill="B2B2B2" w:themeFill="accent2"/>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540F27"/>
    <w:rPr>
      <w:rFonts w:asciiTheme="majorHAnsi" w:eastAsiaTheme="majorEastAsia" w:hAnsiTheme="majorHAnsi" w:cstheme="majorBidi"/>
      <w:i/>
      <w:iCs/>
      <w:color w:val="FFFFFF" w:themeColor="background1"/>
      <w:spacing w:val="10"/>
      <w:sz w:val="48"/>
      <w:szCs w:val="48"/>
      <w:shd w:val="clear" w:color="auto" w:fill="B2B2B2" w:themeFill="accent2"/>
    </w:rPr>
  </w:style>
  <w:style w:type="character" w:styleId="Emphasis">
    <w:name w:val="Emphasis"/>
    <w:uiPriority w:val="20"/>
    <w:qFormat/>
    <w:rsid w:val="00540F27"/>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character" w:customStyle="1" w:styleId="Heading3Char">
    <w:name w:val="Heading 3 Char"/>
    <w:basedOn w:val="DefaultParagraphFont"/>
    <w:link w:val="Heading3"/>
    <w:uiPriority w:val="9"/>
    <w:rsid w:val="00540F27"/>
    <w:rPr>
      <w:rFonts w:asciiTheme="majorHAnsi" w:eastAsiaTheme="majorEastAsia" w:hAnsiTheme="majorHAnsi" w:cstheme="majorBidi"/>
      <w:b/>
      <w:bCs/>
      <w:i/>
      <w:iCs/>
      <w:color w:val="858585" w:themeColor="accent2" w:themeShade="BF"/>
    </w:rPr>
  </w:style>
  <w:style w:type="character" w:customStyle="1" w:styleId="Heading4Char">
    <w:name w:val="Heading 4 Char"/>
    <w:basedOn w:val="DefaultParagraphFont"/>
    <w:link w:val="Heading4"/>
    <w:uiPriority w:val="9"/>
    <w:rsid w:val="00540F27"/>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rsid w:val="00540F27"/>
    <w:rPr>
      <w:rFonts w:asciiTheme="majorHAnsi" w:eastAsiaTheme="majorEastAsia" w:hAnsiTheme="majorHAnsi" w:cstheme="majorBidi"/>
      <w:b/>
      <w:bCs/>
      <w:i/>
      <w:iCs/>
      <w:color w:val="858585" w:themeColor="accent2" w:themeShade="BF"/>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rsid w:val="00540F27"/>
    <w:rPr>
      <w:b/>
      <w:bCs/>
      <w:color w:val="858585" w:themeColor="accent2" w:themeShade="BF"/>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540F27"/>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540F27"/>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540F27"/>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540F27"/>
    <w:rPr>
      <w:rFonts w:asciiTheme="majorHAnsi" w:eastAsiaTheme="majorEastAsia" w:hAnsiTheme="majorHAnsi" w:cstheme="majorBidi"/>
      <w:i/>
      <w:iCs/>
      <w:color w:val="B2B2B2" w:themeColor="accent2"/>
      <w:sz w:val="20"/>
      <w:szCs w:val="20"/>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ind w:left="240"/>
    </w:pPr>
  </w:style>
  <w:style w:type="paragraph" w:styleId="Index2">
    <w:name w:val="index 2"/>
    <w:basedOn w:val="Normal"/>
    <w:next w:val="Normal"/>
    <w:autoRedefine/>
    <w:uiPriority w:val="99"/>
    <w:semiHidden/>
    <w:unhideWhenUsed/>
    <w:pPr>
      <w:ind w:left="480"/>
    </w:pPr>
  </w:style>
  <w:style w:type="paragraph" w:styleId="Index3">
    <w:name w:val="index 3"/>
    <w:basedOn w:val="Normal"/>
    <w:next w:val="Normal"/>
    <w:autoRedefine/>
    <w:uiPriority w:val="99"/>
    <w:semiHidden/>
    <w:unhideWhenUsed/>
    <w:pPr>
      <w:ind w:left="720"/>
    </w:pPr>
  </w:style>
  <w:style w:type="paragraph" w:styleId="Index4">
    <w:name w:val="index 4"/>
    <w:basedOn w:val="Normal"/>
    <w:next w:val="Normal"/>
    <w:autoRedefine/>
    <w:uiPriority w:val="99"/>
    <w:semiHidden/>
    <w:unhideWhenUsed/>
    <w:pPr>
      <w:ind w:left="960"/>
    </w:pPr>
  </w:style>
  <w:style w:type="paragraph" w:styleId="Index5">
    <w:name w:val="index 5"/>
    <w:basedOn w:val="Normal"/>
    <w:next w:val="Normal"/>
    <w:autoRedefine/>
    <w:uiPriority w:val="99"/>
    <w:semiHidden/>
    <w:unhideWhenUsed/>
    <w:pPr>
      <w:ind w:left="1200"/>
    </w:pPr>
  </w:style>
  <w:style w:type="paragraph" w:styleId="Index6">
    <w:name w:val="index 6"/>
    <w:basedOn w:val="Normal"/>
    <w:next w:val="Normal"/>
    <w:autoRedefine/>
    <w:uiPriority w:val="99"/>
    <w:semiHidden/>
    <w:unhideWhenUsed/>
    <w:pPr>
      <w:ind w:left="1440"/>
    </w:pPr>
  </w:style>
  <w:style w:type="paragraph" w:styleId="Index7">
    <w:name w:val="index 7"/>
    <w:basedOn w:val="Normal"/>
    <w:next w:val="Normal"/>
    <w:autoRedefine/>
    <w:uiPriority w:val="99"/>
    <w:semiHidden/>
    <w:unhideWhenUsed/>
    <w:pPr>
      <w:ind w:left="1680"/>
    </w:pPr>
  </w:style>
  <w:style w:type="paragraph" w:styleId="Index8">
    <w:name w:val="index 8"/>
    <w:basedOn w:val="Normal"/>
    <w:next w:val="Normal"/>
    <w:autoRedefine/>
    <w:uiPriority w:val="99"/>
    <w:semiHidden/>
    <w:unhideWhenUsed/>
    <w:pPr>
      <w:ind w:left="1920"/>
    </w:pPr>
  </w:style>
  <w:style w:type="paragraph" w:styleId="Index9">
    <w:name w:val="index 9"/>
    <w:basedOn w:val="Normal"/>
    <w:next w:val="Normal"/>
    <w:autoRedefine/>
    <w:uiPriority w:val="99"/>
    <w:semiHidden/>
    <w:unhideWhenUsed/>
    <w:pPr>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40F27"/>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540F27"/>
    <w:rPr>
      <w:rFonts w:asciiTheme="majorHAnsi" w:eastAsiaTheme="majorEastAsia" w:hAnsiTheme="majorHAnsi" w:cstheme="majorBidi"/>
      <w:b/>
      <w:bCs/>
      <w:i/>
      <w:iCs/>
      <w:color w:val="B2B2B2" w:themeColor="accent2"/>
      <w:sz w:val="20"/>
      <w:szCs w:val="20"/>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qFormat/>
    <w:rsid w:val="00540F27"/>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540F27"/>
    <w:rPr>
      <w:i/>
      <w:iCs/>
      <w:color w:val="858585" w:themeColor="accent2" w:themeShade="BF"/>
    </w:rPr>
  </w:style>
  <w:style w:type="character" w:customStyle="1" w:styleId="QuoteChar">
    <w:name w:val="Quote Char"/>
    <w:basedOn w:val="DefaultParagraphFont"/>
    <w:link w:val="Quote"/>
    <w:uiPriority w:val="29"/>
    <w:rsid w:val="00540F27"/>
    <w:rPr>
      <w:color w:val="858585" w:themeColor="accent2" w:themeShade="BF"/>
      <w:sz w:val="20"/>
      <w:szCs w:val="20"/>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TOCHeading">
    <w:name w:val="TOC Heading"/>
    <w:basedOn w:val="Heading1"/>
    <w:next w:val="Normal"/>
    <w:uiPriority w:val="39"/>
    <w:unhideWhenUsed/>
    <w:qFormat/>
    <w:rsid w:val="00540F27"/>
    <w:pPr>
      <w:outlineLvl w:val="9"/>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nonindent">
    <w:name w:val="nonindent"/>
    <w:basedOn w:val="Normal"/>
    <w:rsid w:val="00496445"/>
    <w:pPr>
      <w:spacing w:before="100" w:beforeAutospacing="1" w:after="100" w:afterAutospacing="1"/>
    </w:pPr>
  </w:style>
  <w:style w:type="paragraph" w:customStyle="1" w:styleId="p1">
    <w:name w:val="p1"/>
    <w:basedOn w:val="Normal"/>
    <w:rsid w:val="00232D60"/>
    <w:pPr>
      <w:jc w:val="center"/>
    </w:pPr>
    <w:rPr>
      <w:rFonts w:ascii=".AppleSystemUIFont" w:hAnsi=".AppleSystemUIFont"/>
      <w:sz w:val="18"/>
      <w:szCs w:val="18"/>
    </w:rPr>
  </w:style>
  <w:style w:type="paragraph" w:customStyle="1" w:styleId="p2">
    <w:name w:val="p2"/>
    <w:basedOn w:val="Normal"/>
    <w:rsid w:val="00232D60"/>
    <w:rPr>
      <w:rFonts w:ascii=".AppleSystemUIFont" w:hAnsi=".AppleSystemUIFont"/>
      <w:sz w:val="18"/>
      <w:szCs w:val="18"/>
    </w:rPr>
  </w:style>
  <w:style w:type="paragraph" w:styleId="Subtitle">
    <w:name w:val="Subtitle"/>
    <w:basedOn w:val="Normal"/>
    <w:next w:val="Normal"/>
    <w:link w:val="SubtitleChar"/>
    <w:uiPriority w:val="11"/>
    <w:qFormat/>
    <w:rsid w:val="00540F27"/>
    <w:pPr>
      <w:pBdr>
        <w:bottom w:val="dotted" w:sz="8" w:space="10" w:color="B2B2B2" w:themeColor="accent2"/>
      </w:pBdr>
      <w:spacing w:before="200" w:after="900"/>
      <w:jc w:val="center"/>
    </w:pPr>
    <w:rPr>
      <w:rFonts w:asciiTheme="majorHAnsi" w:eastAsiaTheme="majorEastAsia" w:hAnsiTheme="majorHAnsi" w:cstheme="majorBidi"/>
      <w:color w:val="585858" w:themeColor="accent2" w:themeShade="7F"/>
    </w:rPr>
  </w:style>
  <w:style w:type="character" w:customStyle="1" w:styleId="SubtitleChar">
    <w:name w:val="Subtitle Char"/>
    <w:basedOn w:val="DefaultParagraphFont"/>
    <w:link w:val="Subtitle"/>
    <w:uiPriority w:val="11"/>
    <w:rsid w:val="00540F27"/>
    <w:rPr>
      <w:rFonts w:asciiTheme="majorHAnsi" w:eastAsiaTheme="majorEastAsia" w:hAnsiTheme="majorHAnsi" w:cstheme="majorBidi"/>
      <w:i/>
      <w:iCs/>
      <w:color w:val="585858" w:themeColor="accent2" w:themeShade="7F"/>
      <w:sz w:val="24"/>
      <w:szCs w:val="24"/>
    </w:rPr>
  </w:style>
  <w:style w:type="character" w:customStyle="1" w:styleId="NoSpacingChar">
    <w:name w:val="No Spacing Char"/>
    <w:aliases w:val="No Indent Char"/>
    <w:basedOn w:val="DefaultParagraphFont"/>
    <w:link w:val="NoSpacing"/>
    <w:uiPriority w:val="1"/>
    <w:rsid w:val="00773F66"/>
    <w:rPr>
      <w:i/>
      <w:iCs/>
      <w:sz w:val="20"/>
      <w:szCs w:val="20"/>
    </w:rPr>
  </w:style>
  <w:style w:type="character" w:styleId="SubtleEmphasis">
    <w:name w:val="Subtle Emphasis"/>
    <w:uiPriority w:val="19"/>
    <w:qFormat/>
    <w:rsid w:val="00540F27"/>
    <w:rPr>
      <w:rFonts w:asciiTheme="majorHAnsi" w:eastAsiaTheme="majorEastAsia" w:hAnsiTheme="majorHAnsi" w:cstheme="majorBidi"/>
      <w:i/>
      <w:iCs/>
      <w:color w:val="B2B2B2" w:themeColor="accent2"/>
    </w:rPr>
  </w:style>
  <w:style w:type="character" w:styleId="IntenseEmphasis">
    <w:name w:val="Intense Emphasis"/>
    <w:uiPriority w:val="21"/>
    <w:qFormat/>
    <w:rsid w:val="00540F27"/>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540F27"/>
    <w:rPr>
      <w:i/>
      <w:iCs/>
      <w:smallCaps/>
      <w:color w:val="B2B2B2" w:themeColor="accent2"/>
      <w:u w:color="B2B2B2" w:themeColor="accent2"/>
    </w:rPr>
  </w:style>
  <w:style w:type="character" w:styleId="IntenseReference">
    <w:name w:val="Intense Reference"/>
    <w:uiPriority w:val="32"/>
    <w:qFormat/>
    <w:rsid w:val="00540F27"/>
    <w:rPr>
      <w:b/>
      <w:bCs/>
      <w:i/>
      <w:iCs/>
      <w:smallCaps/>
      <w:color w:val="B2B2B2" w:themeColor="accent2"/>
      <w:u w:color="B2B2B2" w:themeColor="accent2"/>
    </w:rPr>
  </w:style>
  <w:style w:type="character" w:styleId="BookTitle">
    <w:name w:val="Book Title"/>
    <w:uiPriority w:val="33"/>
    <w:qFormat/>
    <w:rsid w:val="00540F27"/>
    <w:rPr>
      <w:rFonts w:asciiTheme="majorHAnsi" w:eastAsiaTheme="majorEastAsia" w:hAnsiTheme="majorHAnsi" w:cstheme="majorBidi"/>
      <w:b/>
      <w:bCs/>
      <w:i/>
      <w:iCs/>
      <w:smallCaps/>
      <w:color w:val="858585" w:themeColor="accent2" w:themeShade="BF"/>
      <w:u w:val="single"/>
    </w:rPr>
  </w:style>
  <w:style w:type="paragraph" w:customStyle="1" w:styleId="PersonalName">
    <w:name w:val="Personal Name"/>
    <w:basedOn w:val="Title"/>
    <w:rsid w:val="00773F66"/>
    <w:rPr>
      <w:b/>
      <w:caps/>
      <w:color w:val="000000"/>
      <w:sz w:val="28"/>
      <w:szCs w:val="28"/>
    </w:rPr>
  </w:style>
  <w:style w:type="character" w:styleId="UnresolvedMention">
    <w:name w:val="Unresolved Mention"/>
    <w:basedOn w:val="DefaultParagraphFont"/>
    <w:uiPriority w:val="99"/>
    <w:semiHidden/>
    <w:unhideWhenUsed/>
    <w:rsid w:val="0096664C"/>
    <w:rPr>
      <w:color w:val="605E5C"/>
      <w:shd w:val="clear" w:color="auto" w:fill="E1DFDD"/>
    </w:rPr>
  </w:style>
  <w:style w:type="paragraph" w:customStyle="1" w:styleId="calibre10">
    <w:name w:val="calibre10"/>
    <w:basedOn w:val="Normal"/>
    <w:rsid w:val="008C7BA8"/>
    <w:pPr>
      <w:spacing w:before="100" w:beforeAutospacing="1" w:after="100" w:afterAutospacing="1"/>
    </w:pPr>
  </w:style>
  <w:style w:type="character" w:customStyle="1" w:styleId="nd-word">
    <w:name w:val="nd-word"/>
    <w:basedOn w:val="DefaultParagraphFont"/>
    <w:rsid w:val="00F66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63558">
      <w:bodyDiv w:val="1"/>
      <w:marLeft w:val="0"/>
      <w:marRight w:val="0"/>
      <w:marTop w:val="0"/>
      <w:marBottom w:val="0"/>
      <w:divBdr>
        <w:top w:val="none" w:sz="0" w:space="0" w:color="auto"/>
        <w:left w:val="none" w:sz="0" w:space="0" w:color="auto"/>
        <w:bottom w:val="none" w:sz="0" w:space="0" w:color="auto"/>
        <w:right w:val="none" w:sz="0" w:space="0" w:color="auto"/>
      </w:divBdr>
    </w:div>
    <w:div w:id="66344426">
      <w:bodyDiv w:val="1"/>
      <w:marLeft w:val="0"/>
      <w:marRight w:val="0"/>
      <w:marTop w:val="0"/>
      <w:marBottom w:val="0"/>
      <w:divBdr>
        <w:top w:val="none" w:sz="0" w:space="0" w:color="auto"/>
        <w:left w:val="none" w:sz="0" w:space="0" w:color="auto"/>
        <w:bottom w:val="none" w:sz="0" w:space="0" w:color="auto"/>
        <w:right w:val="none" w:sz="0" w:space="0" w:color="auto"/>
      </w:divBdr>
    </w:div>
    <w:div w:id="8469523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6238509">
      <w:bodyDiv w:val="1"/>
      <w:marLeft w:val="0"/>
      <w:marRight w:val="0"/>
      <w:marTop w:val="0"/>
      <w:marBottom w:val="0"/>
      <w:divBdr>
        <w:top w:val="none" w:sz="0" w:space="0" w:color="auto"/>
        <w:left w:val="none" w:sz="0" w:space="0" w:color="auto"/>
        <w:bottom w:val="none" w:sz="0" w:space="0" w:color="auto"/>
        <w:right w:val="none" w:sz="0" w:space="0" w:color="auto"/>
      </w:divBdr>
    </w:div>
    <w:div w:id="169562915">
      <w:bodyDiv w:val="1"/>
      <w:marLeft w:val="0"/>
      <w:marRight w:val="0"/>
      <w:marTop w:val="0"/>
      <w:marBottom w:val="0"/>
      <w:divBdr>
        <w:top w:val="none" w:sz="0" w:space="0" w:color="auto"/>
        <w:left w:val="none" w:sz="0" w:space="0" w:color="auto"/>
        <w:bottom w:val="none" w:sz="0" w:space="0" w:color="auto"/>
        <w:right w:val="none" w:sz="0" w:space="0" w:color="auto"/>
      </w:divBdr>
    </w:div>
    <w:div w:id="190537403">
      <w:bodyDiv w:val="1"/>
      <w:marLeft w:val="0"/>
      <w:marRight w:val="0"/>
      <w:marTop w:val="0"/>
      <w:marBottom w:val="0"/>
      <w:divBdr>
        <w:top w:val="none" w:sz="0" w:space="0" w:color="auto"/>
        <w:left w:val="none" w:sz="0" w:space="0" w:color="auto"/>
        <w:bottom w:val="none" w:sz="0" w:space="0" w:color="auto"/>
        <w:right w:val="none" w:sz="0" w:space="0" w:color="auto"/>
      </w:divBdr>
    </w:div>
    <w:div w:id="191308209">
      <w:bodyDiv w:val="1"/>
      <w:marLeft w:val="0"/>
      <w:marRight w:val="0"/>
      <w:marTop w:val="0"/>
      <w:marBottom w:val="0"/>
      <w:divBdr>
        <w:top w:val="none" w:sz="0" w:space="0" w:color="auto"/>
        <w:left w:val="none" w:sz="0" w:space="0" w:color="auto"/>
        <w:bottom w:val="none" w:sz="0" w:space="0" w:color="auto"/>
        <w:right w:val="none" w:sz="0" w:space="0" w:color="auto"/>
      </w:divBdr>
    </w:div>
    <w:div w:id="207497191">
      <w:bodyDiv w:val="1"/>
      <w:marLeft w:val="0"/>
      <w:marRight w:val="0"/>
      <w:marTop w:val="0"/>
      <w:marBottom w:val="0"/>
      <w:divBdr>
        <w:top w:val="none" w:sz="0" w:space="0" w:color="auto"/>
        <w:left w:val="none" w:sz="0" w:space="0" w:color="auto"/>
        <w:bottom w:val="none" w:sz="0" w:space="0" w:color="auto"/>
        <w:right w:val="none" w:sz="0" w:space="0" w:color="auto"/>
      </w:divBdr>
      <w:divsChild>
        <w:div w:id="1342581770">
          <w:marLeft w:val="547"/>
          <w:marRight w:val="0"/>
          <w:marTop w:val="0"/>
          <w:marBottom w:val="0"/>
          <w:divBdr>
            <w:top w:val="none" w:sz="0" w:space="0" w:color="auto"/>
            <w:left w:val="none" w:sz="0" w:space="0" w:color="auto"/>
            <w:bottom w:val="none" w:sz="0" w:space="0" w:color="auto"/>
            <w:right w:val="none" w:sz="0" w:space="0" w:color="auto"/>
          </w:divBdr>
        </w:div>
      </w:divsChild>
    </w:div>
    <w:div w:id="21616905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3937">
      <w:bodyDiv w:val="1"/>
      <w:marLeft w:val="0"/>
      <w:marRight w:val="0"/>
      <w:marTop w:val="0"/>
      <w:marBottom w:val="0"/>
      <w:divBdr>
        <w:top w:val="none" w:sz="0" w:space="0" w:color="auto"/>
        <w:left w:val="none" w:sz="0" w:space="0" w:color="auto"/>
        <w:bottom w:val="none" w:sz="0" w:space="0" w:color="auto"/>
        <w:right w:val="none" w:sz="0" w:space="0" w:color="auto"/>
      </w:divBdr>
    </w:div>
    <w:div w:id="263466835">
      <w:bodyDiv w:val="1"/>
      <w:marLeft w:val="0"/>
      <w:marRight w:val="0"/>
      <w:marTop w:val="0"/>
      <w:marBottom w:val="0"/>
      <w:divBdr>
        <w:top w:val="none" w:sz="0" w:space="0" w:color="auto"/>
        <w:left w:val="none" w:sz="0" w:space="0" w:color="auto"/>
        <w:bottom w:val="none" w:sz="0" w:space="0" w:color="auto"/>
        <w:right w:val="none" w:sz="0" w:space="0" w:color="auto"/>
      </w:divBdr>
    </w:div>
    <w:div w:id="31260779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1859135">
      <w:bodyDiv w:val="1"/>
      <w:marLeft w:val="0"/>
      <w:marRight w:val="0"/>
      <w:marTop w:val="0"/>
      <w:marBottom w:val="0"/>
      <w:divBdr>
        <w:top w:val="none" w:sz="0" w:space="0" w:color="auto"/>
        <w:left w:val="none" w:sz="0" w:space="0" w:color="auto"/>
        <w:bottom w:val="none" w:sz="0" w:space="0" w:color="auto"/>
        <w:right w:val="none" w:sz="0" w:space="0" w:color="auto"/>
      </w:divBdr>
    </w:div>
    <w:div w:id="354115682">
      <w:bodyDiv w:val="1"/>
      <w:marLeft w:val="0"/>
      <w:marRight w:val="0"/>
      <w:marTop w:val="0"/>
      <w:marBottom w:val="0"/>
      <w:divBdr>
        <w:top w:val="none" w:sz="0" w:space="0" w:color="auto"/>
        <w:left w:val="none" w:sz="0" w:space="0" w:color="auto"/>
        <w:bottom w:val="none" w:sz="0" w:space="0" w:color="auto"/>
        <w:right w:val="none" w:sz="0" w:space="0" w:color="auto"/>
      </w:divBdr>
    </w:div>
    <w:div w:id="35666109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5767017">
      <w:bodyDiv w:val="1"/>
      <w:marLeft w:val="0"/>
      <w:marRight w:val="0"/>
      <w:marTop w:val="0"/>
      <w:marBottom w:val="0"/>
      <w:divBdr>
        <w:top w:val="none" w:sz="0" w:space="0" w:color="auto"/>
        <w:left w:val="none" w:sz="0" w:space="0" w:color="auto"/>
        <w:bottom w:val="none" w:sz="0" w:space="0" w:color="auto"/>
        <w:right w:val="none" w:sz="0" w:space="0" w:color="auto"/>
      </w:divBdr>
    </w:div>
    <w:div w:id="408842487">
      <w:bodyDiv w:val="1"/>
      <w:marLeft w:val="0"/>
      <w:marRight w:val="0"/>
      <w:marTop w:val="0"/>
      <w:marBottom w:val="0"/>
      <w:divBdr>
        <w:top w:val="none" w:sz="0" w:space="0" w:color="auto"/>
        <w:left w:val="none" w:sz="0" w:space="0" w:color="auto"/>
        <w:bottom w:val="none" w:sz="0" w:space="0" w:color="auto"/>
        <w:right w:val="none" w:sz="0" w:space="0" w:color="auto"/>
      </w:divBdr>
    </w:div>
    <w:div w:id="410080630">
      <w:bodyDiv w:val="1"/>
      <w:marLeft w:val="0"/>
      <w:marRight w:val="0"/>
      <w:marTop w:val="0"/>
      <w:marBottom w:val="0"/>
      <w:divBdr>
        <w:top w:val="none" w:sz="0" w:space="0" w:color="auto"/>
        <w:left w:val="none" w:sz="0" w:space="0" w:color="auto"/>
        <w:bottom w:val="none" w:sz="0" w:space="0" w:color="auto"/>
        <w:right w:val="none" w:sz="0" w:space="0" w:color="auto"/>
      </w:divBdr>
    </w:div>
    <w:div w:id="410320962">
      <w:bodyDiv w:val="1"/>
      <w:marLeft w:val="0"/>
      <w:marRight w:val="0"/>
      <w:marTop w:val="0"/>
      <w:marBottom w:val="0"/>
      <w:divBdr>
        <w:top w:val="none" w:sz="0" w:space="0" w:color="auto"/>
        <w:left w:val="none" w:sz="0" w:space="0" w:color="auto"/>
        <w:bottom w:val="none" w:sz="0" w:space="0" w:color="auto"/>
        <w:right w:val="none" w:sz="0" w:space="0" w:color="auto"/>
      </w:divBdr>
      <w:divsChild>
        <w:div w:id="527573659">
          <w:marLeft w:val="0"/>
          <w:marRight w:val="0"/>
          <w:marTop w:val="0"/>
          <w:marBottom w:val="0"/>
          <w:divBdr>
            <w:top w:val="single" w:sz="2" w:space="0" w:color="DEE8F9"/>
            <w:left w:val="single" w:sz="2" w:space="0" w:color="DEE8F9"/>
            <w:bottom w:val="single" w:sz="2" w:space="0" w:color="DEE8F9"/>
            <w:right w:val="single" w:sz="2" w:space="0" w:color="DEE8F9"/>
          </w:divBdr>
        </w:div>
      </w:divsChild>
    </w:div>
    <w:div w:id="442266622">
      <w:bodyDiv w:val="1"/>
      <w:marLeft w:val="0"/>
      <w:marRight w:val="0"/>
      <w:marTop w:val="0"/>
      <w:marBottom w:val="0"/>
      <w:divBdr>
        <w:top w:val="none" w:sz="0" w:space="0" w:color="auto"/>
        <w:left w:val="none" w:sz="0" w:space="0" w:color="auto"/>
        <w:bottom w:val="none" w:sz="0" w:space="0" w:color="auto"/>
        <w:right w:val="none" w:sz="0" w:space="0" w:color="auto"/>
      </w:divBdr>
    </w:div>
    <w:div w:id="444469330">
      <w:bodyDiv w:val="1"/>
      <w:marLeft w:val="0"/>
      <w:marRight w:val="0"/>
      <w:marTop w:val="0"/>
      <w:marBottom w:val="0"/>
      <w:divBdr>
        <w:top w:val="none" w:sz="0" w:space="0" w:color="auto"/>
        <w:left w:val="none" w:sz="0" w:space="0" w:color="auto"/>
        <w:bottom w:val="none" w:sz="0" w:space="0" w:color="auto"/>
        <w:right w:val="none" w:sz="0" w:space="0" w:color="auto"/>
      </w:divBdr>
      <w:divsChild>
        <w:div w:id="94375417">
          <w:marLeft w:val="0"/>
          <w:marRight w:val="0"/>
          <w:marTop w:val="0"/>
          <w:marBottom w:val="0"/>
          <w:divBdr>
            <w:top w:val="single" w:sz="2" w:space="0" w:color="DEE8F9"/>
            <w:left w:val="single" w:sz="2" w:space="0" w:color="DEE8F9"/>
            <w:bottom w:val="single" w:sz="2" w:space="0" w:color="DEE8F9"/>
            <w:right w:val="single" w:sz="2" w:space="0" w:color="DEE8F9"/>
          </w:divBdr>
        </w:div>
      </w:divsChild>
    </w:div>
    <w:div w:id="444814695">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0733612">
      <w:bodyDiv w:val="1"/>
      <w:marLeft w:val="0"/>
      <w:marRight w:val="0"/>
      <w:marTop w:val="0"/>
      <w:marBottom w:val="0"/>
      <w:divBdr>
        <w:top w:val="none" w:sz="0" w:space="0" w:color="auto"/>
        <w:left w:val="none" w:sz="0" w:space="0" w:color="auto"/>
        <w:bottom w:val="none" w:sz="0" w:space="0" w:color="auto"/>
        <w:right w:val="none" w:sz="0" w:space="0" w:color="auto"/>
      </w:divBdr>
    </w:div>
    <w:div w:id="506989688">
      <w:bodyDiv w:val="1"/>
      <w:marLeft w:val="0"/>
      <w:marRight w:val="0"/>
      <w:marTop w:val="0"/>
      <w:marBottom w:val="0"/>
      <w:divBdr>
        <w:top w:val="none" w:sz="0" w:space="0" w:color="auto"/>
        <w:left w:val="none" w:sz="0" w:space="0" w:color="auto"/>
        <w:bottom w:val="none" w:sz="0" w:space="0" w:color="auto"/>
        <w:right w:val="none" w:sz="0" w:space="0" w:color="auto"/>
      </w:divBdr>
    </w:div>
    <w:div w:id="512572583">
      <w:bodyDiv w:val="1"/>
      <w:marLeft w:val="0"/>
      <w:marRight w:val="0"/>
      <w:marTop w:val="0"/>
      <w:marBottom w:val="0"/>
      <w:divBdr>
        <w:top w:val="none" w:sz="0" w:space="0" w:color="auto"/>
        <w:left w:val="none" w:sz="0" w:space="0" w:color="auto"/>
        <w:bottom w:val="none" w:sz="0" w:space="0" w:color="auto"/>
        <w:right w:val="none" w:sz="0" w:space="0" w:color="auto"/>
      </w:divBdr>
    </w:div>
    <w:div w:id="560211291">
      <w:bodyDiv w:val="1"/>
      <w:marLeft w:val="0"/>
      <w:marRight w:val="0"/>
      <w:marTop w:val="0"/>
      <w:marBottom w:val="0"/>
      <w:divBdr>
        <w:top w:val="none" w:sz="0" w:space="0" w:color="auto"/>
        <w:left w:val="none" w:sz="0" w:space="0" w:color="auto"/>
        <w:bottom w:val="none" w:sz="0" w:space="0" w:color="auto"/>
        <w:right w:val="none" w:sz="0" w:space="0" w:color="auto"/>
      </w:divBdr>
    </w:div>
    <w:div w:id="563299101">
      <w:bodyDiv w:val="1"/>
      <w:marLeft w:val="0"/>
      <w:marRight w:val="0"/>
      <w:marTop w:val="0"/>
      <w:marBottom w:val="0"/>
      <w:divBdr>
        <w:top w:val="none" w:sz="0" w:space="0" w:color="auto"/>
        <w:left w:val="none" w:sz="0" w:space="0" w:color="auto"/>
        <w:bottom w:val="none" w:sz="0" w:space="0" w:color="auto"/>
        <w:right w:val="none" w:sz="0" w:space="0" w:color="auto"/>
      </w:divBdr>
    </w:div>
    <w:div w:id="576480603">
      <w:bodyDiv w:val="1"/>
      <w:marLeft w:val="0"/>
      <w:marRight w:val="0"/>
      <w:marTop w:val="0"/>
      <w:marBottom w:val="0"/>
      <w:divBdr>
        <w:top w:val="none" w:sz="0" w:space="0" w:color="auto"/>
        <w:left w:val="none" w:sz="0" w:space="0" w:color="auto"/>
        <w:bottom w:val="none" w:sz="0" w:space="0" w:color="auto"/>
        <w:right w:val="none" w:sz="0" w:space="0" w:color="auto"/>
      </w:divBdr>
    </w:div>
    <w:div w:id="606542819">
      <w:bodyDiv w:val="1"/>
      <w:marLeft w:val="0"/>
      <w:marRight w:val="0"/>
      <w:marTop w:val="0"/>
      <w:marBottom w:val="0"/>
      <w:divBdr>
        <w:top w:val="none" w:sz="0" w:space="0" w:color="auto"/>
        <w:left w:val="none" w:sz="0" w:space="0" w:color="auto"/>
        <w:bottom w:val="none" w:sz="0" w:space="0" w:color="auto"/>
        <w:right w:val="none" w:sz="0" w:space="0" w:color="auto"/>
      </w:divBdr>
    </w:div>
    <w:div w:id="620916115">
      <w:bodyDiv w:val="1"/>
      <w:marLeft w:val="0"/>
      <w:marRight w:val="0"/>
      <w:marTop w:val="0"/>
      <w:marBottom w:val="0"/>
      <w:divBdr>
        <w:top w:val="none" w:sz="0" w:space="0" w:color="auto"/>
        <w:left w:val="none" w:sz="0" w:space="0" w:color="auto"/>
        <w:bottom w:val="none" w:sz="0" w:space="0" w:color="auto"/>
        <w:right w:val="none" w:sz="0" w:space="0" w:color="auto"/>
      </w:divBdr>
    </w:div>
    <w:div w:id="626937461">
      <w:bodyDiv w:val="1"/>
      <w:marLeft w:val="0"/>
      <w:marRight w:val="0"/>
      <w:marTop w:val="0"/>
      <w:marBottom w:val="0"/>
      <w:divBdr>
        <w:top w:val="none" w:sz="0" w:space="0" w:color="auto"/>
        <w:left w:val="none" w:sz="0" w:space="0" w:color="auto"/>
        <w:bottom w:val="none" w:sz="0" w:space="0" w:color="auto"/>
        <w:right w:val="none" w:sz="0" w:space="0" w:color="auto"/>
      </w:divBdr>
    </w:div>
    <w:div w:id="65033406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59802">
      <w:bodyDiv w:val="1"/>
      <w:marLeft w:val="0"/>
      <w:marRight w:val="0"/>
      <w:marTop w:val="0"/>
      <w:marBottom w:val="0"/>
      <w:divBdr>
        <w:top w:val="none" w:sz="0" w:space="0" w:color="auto"/>
        <w:left w:val="none" w:sz="0" w:space="0" w:color="auto"/>
        <w:bottom w:val="none" w:sz="0" w:space="0" w:color="auto"/>
        <w:right w:val="none" w:sz="0" w:space="0" w:color="auto"/>
      </w:divBdr>
    </w:div>
    <w:div w:id="678895147">
      <w:bodyDiv w:val="1"/>
      <w:marLeft w:val="0"/>
      <w:marRight w:val="0"/>
      <w:marTop w:val="0"/>
      <w:marBottom w:val="0"/>
      <w:divBdr>
        <w:top w:val="none" w:sz="0" w:space="0" w:color="auto"/>
        <w:left w:val="none" w:sz="0" w:space="0" w:color="auto"/>
        <w:bottom w:val="none" w:sz="0" w:space="0" w:color="auto"/>
        <w:right w:val="none" w:sz="0" w:space="0" w:color="auto"/>
      </w:divBdr>
      <w:divsChild>
        <w:div w:id="1106776596">
          <w:marLeft w:val="0"/>
          <w:marRight w:val="0"/>
          <w:marTop w:val="180"/>
          <w:marBottom w:val="0"/>
          <w:divBdr>
            <w:top w:val="single" w:sz="2" w:space="0" w:color="DEE8F9"/>
            <w:left w:val="single" w:sz="2" w:space="0" w:color="DEE8F9"/>
            <w:bottom w:val="single" w:sz="2" w:space="0" w:color="DEE8F9"/>
            <w:right w:val="single" w:sz="2" w:space="0" w:color="DEE8F9"/>
          </w:divBdr>
        </w:div>
      </w:divsChild>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7173542">
      <w:bodyDiv w:val="1"/>
      <w:marLeft w:val="0"/>
      <w:marRight w:val="0"/>
      <w:marTop w:val="0"/>
      <w:marBottom w:val="0"/>
      <w:divBdr>
        <w:top w:val="none" w:sz="0" w:space="0" w:color="auto"/>
        <w:left w:val="none" w:sz="0" w:space="0" w:color="auto"/>
        <w:bottom w:val="none" w:sz="0" w:space="0" w:color="auto"/>
        <w:right w:val="none" w:sz="0" w:space="0" w:color="auto"/>
      </w:divBdr>
    </w:div>
    <w:div w:id="694842434">
      <w:bodyDiv w:val="1"/>
      <w:marLeft w:val="0"/>
      <w:marRight w:val="0"/>
      <w:marTop w:val="0"/>
      <w:marBottom w:val="0"/>
      <w:divBdr>
        <w:top w:val="none" w:sz="0" w:space="0" w:color="auto"/>
        <w:left w:val="none" w:sz="0" w:space="0" w:color="auto"/>
        <w:bottom w:val="none" w:sz="0" w:space="0" w:color="auto"/>
        <w:right w:val="none" w:sz="0" w:space="0" w:color="auto"/>
      </w:divBdr>
    </w:div>
    <w:div w:id="695085965">
      <w:bodyDiv w:val="1"/>
      <w:marLeft w:val="0"/>
      <w:marRight w:val="0"/>
      <w:marTop w:val="0"/>
      <w:marBottom w:val="0"/>
      <w:divBdr>
        <w:top w:val="none" w:sz="0" w:space="0" w:color="auto"/>
        <w:left w:val="none" w:sz="0" w:space="0" w:color="auto"/>
        <w:bottom w:val="none" w:sz="0" w:space="0" w:color="auto"/>
        <w:right w:val="none" w:sz="0" w:space="0" w:color="auto"/>
      </w:divBdr>
    </w:div>
    <w:div w:id="699204312">
      <w:bodyDiv w:val="1"/>
      <w:marLeft w:val="0"/>
      <w:marRight w:val="0"/>
      <w:marTop w:val="0"/>
      <w:marBottom w:val="0"/>
      <w:divBdr>
        <w:top w:val="none" w:sz="0" w:space="0" w:color="auto"/>
        <w:left w:val="none" w:sz="0" w:space="0" w:color="auto"/>
        <w:bottom w:val="none" w:sz="0" w:space="0" w:color="auto"/>
        <w:right w:val="none" w:sz="0" w:space="0" w:color="auto"/>
      </w:divBdr>
    </w:div>
    <w:div w:id="721366807">
      <w:bodyDiv w:val="1"/>
      <w:marLeft w:val="0"/>
      <w:marRight w:val="0"/>
      <w:marTop w:val="0"/>
      <w:marBottom w:val="0"/>
      <w:divBdr>
        <w:top w:val="none" w:sz="0" w:space="0" w:color="auto"/>
        <w:left w:val="none" w:sz="0" w:space="0" w:color="auto"/>
        <w:bottom w:val="none" w:sz="0" w:space="0" w:color="auto"/>
        <w:right w:val="none" w:sz="0" w:space="0" w:color="auto"/>
      </w:divBdr>
    </w:div>
    <w:div w:id="738554859">
      <w:bodyDiv w:val="1"/>
      <w:marLeft w:val="0"/>
      <w:marRight w:val="0"/>
      <w:marTop w:val="0"/>
      <w:marBottom w:val="0"/>
      <w:divBdr>
        <w:top w:val="none" w:sz="0" w:space="0" w:color="auto"/>
        <w:left w:val="none" w:sz="0" w:space="0" w:color="auto"/>
        <w:bottom w:val="none" w:sz="0" w:space="0" w:color="auto"/>
        <w:right w:val="none" w:sz="0" w:space="0" w:color="auto"/>
      </w:divBdr>
    </w:div>
    <w:div w:id="749273925">
      <w:bodyDiv w:val="1"/>
      <w:marLeft w:val="0"/>
      <w:marRight w:val="0"/>
      <w:marTop w:val="0"/>
      <w:marBottom w:val="0"/>
      <w:divBdr>
        <w:top w:val="none" w:sz="0" w:space="0" w:color="auto"/>
        <w:left w:val="none" w:sz="0" w:space="0" w:color="auto"/>
        <w:bottom w:val="none" w:sz="0" w:space="0" w:color="auto"/>
        <w:right w:val="none" w:sz="0" w:space="0" w:color="auto"/>
      </w:divBdr>
    </w:div>
    <w:div w:id="770510316">
      <w:bodyDiv w:val="1"/>
      <w:marLeft w:val="0"/>
      <w:marRight w:val="0"/>
      <w:marTop w:val="0"/>
      <w:marBottom w:val="0"/>
      <w:divBdr>
        <w:top w:val="none" w:sz="0" w:space="0" w:color="auto"/>
        <w:left w:val="none" w:sz="0" w:space="0" w:color="auto"/>
        <w:bottom w:val="none" w:sz="0" w:space="0" w:color="auto"/>
        <w:right w:val="none" w:sz="0" w:space="0" w:color="auto"/>
      </w:divBdr>
    </w:div>
    <w:div w:id="787897680">
      <w:bodyDiv w:val="1"/>
      <w:marLeft w:val="0"/>
      <w:marRight w:val="0"/>
      <w:marTop w:val="0"/>
      <w:marBottom w:val="0"/>
      <w:divBdr>
        <w:top w:val="none" w:sz="0" w:space="0" w:color="auto"/>
        <w:left w:val="none" w:sz="0" w:space="0" w:color="auto"/>
        <w:bottom w:val="none" w:sz="0" w:space="0" w:color="auto"/>
        <w:right w:val="none" w:sz="0" w:space="0" w:color="auto"/>
      </w:divBdr>
    </w:div>
    <w:div w:id="793796320">
      <w:bodyDiv w:val="1"/>
      <w:marLeft w:val="0"/>
      <w:marRight w:val="0"/>
      <w:marTop w:val="0"/>
      <w:marBottom w:val="0"/>
      <w:divBdr>
        <w:top w:val="none" w:sz="0" w:space="0" w:color="auto"/>
        <w:left w:val="none" w:sz="0" w:space="0" w:color="auto"/>
        <w:bottom w:val="none" w:sz="0" w:space="0" w:color="auto"/>
        <w:right w:val="none" w:sz="0" w:space="0" w:color="auto"/>
      </w:divBdr>
    </w:div>
    <w:div w:id="809635791">
      <w:bodyDiv w:val="1"/>
      <w:marLeft w:val="0"/>
      <w:marRight w:val="0"/>
      <w:marTop w:val="0"/>
      <w:marBottom w:val="0"/>
      <w:divBdr>
        <w:top w:val="none" w:sz="0" w:space="0" w:color="auto"/>
        <w:left w:val="none" w:sz="0" w:space="0" w:color="auto"/>
        <w:bottom w:val="none" w:sz="0" w:space="0" w:color="auto"/>
        <w:right w:val="none" w:sz="0" w:space="0" w:color="auto"/>
      </w:divBdr>
    </w:div>
    <w:div w:id="835653460">
      <w:bodyDiv w:val="1"/>
      <w:marLeft w:val="0"/>
      <w:marRight w:val="0"/>
      <w:marTop w:val="0"/>
      <w:marBottom w:val="0"/>
      <w:divBdr>
        <w:top w:val="none" w:sz="0" w:space="0" w:color="auto"/>
        <w:left w:val="none" w:sz="0" w:space="0" w:color="auto"/>
        <w:bottom w:val="none" w:sz="0" w:space="0" w:color="auto"/>
        <w:right w:val="none" w:sz="0" w:space="0" w:color="auto"/>
      </w:divBdr>
    </w:div>
    <w:div w:id="843125838">
      <w:bodyDiv w:val="1"/>
      <w:marLeft w:val="0"/>
      <w:marRight w:val="0"/>
      <w:marTop w:val="0"/>
      <w:marBottom w:val="0"/>
      <w:divBdr>
        <w:top w:val="none" w:sz="0" w:space="0" w:color="auto"/>
        <w:left w:val="none" w:sz="0" w:space="0" w:color="auto"/>
        <w:bottom w:val="none" w:sz="0" w:space="0" w:color="auto"/>
        <w:right w:val="none" w:sz="0" w:space="0" w:color="auto"/>
      </w:divBdr>
    </w:div>
    <w:div w:id="900335703">
      <w:bodyDiv w:val="1"/>
      <w:marLeft w:val="0"/>
      <w:marRight w:val="0"/>
      <w:marTop w:val="0"/>
      <w:marBottom w:val="0"/>
      <w:divBdr>
        <w:top w:val="none" w:sz="0" w:space="0" w:color="auto"/>
        <w:left w:val="none" w:sz="0" w:space="0" w:color="auto"/>
        <w:bottom w:val="none" w:sz="0" w:space="0" w:color="auto"/>
        <w:right w:val="none" w:sz="0" w:space="0" w:color="auto"/>
      </w:divBdr>
    </w:div>
    <w:div w:id="923032327">
      <w:bodyDiv w:val="1"/>
      <w:marLeft w:val="0"/>
      <w:marRight w:val="0"/>
      <w:marTop w:val="0"/>
      <w:marBottom w:val="0"/>
      <w:divBdr>
        <w:top w:val="none" w:sz="0" w:space="0" w:color="auto"/>
        <w:left w:val="none" w:sz="0" w:space="0" w:color="auto"/>
        <w:bottom w:val="none" w:sz="0" w:space="0" w:color="auto"/>
        <w:right w:val="none" w:sz="0" w:space="0" w:color="auto"/>
      </w:divBdr>
    </w:div>
    <w:div w:id="933712102">
      <w:bodyDiv w:val="1"/>
      <w:marLeft w:val="0"/>
      <w:marRight w:val="0"/>
      <w:marTop w:val="0"/>
      <w:marBottom w:val="0"/>
      <w:divBdr>
        <w:top w:val="none" w:sz="0" w:space="0" w:color="auto"/>
        <w:left w:val="none" w:sz="0" w:space="0" w:color="auto"/>
        <w:bottom w:val="none" w:sz="0" w:space="0" w:color="auto"/>
        <w:right w:val="none" w:sz="0" w:space="0" w:color="auto"/>
      </w:divBdr>
    </w:div>
    <w:div w:id="948046208">
      <w:bodyDiv w:val="1"/>
      <w:marLeft w:val="0"/>
      <w:marRight w:val="0"/>
      <w:marTop w:val="0"/>
      <w:marBottom w:val="0"/>
      <w:divBdr>
        <w:top w:val="none" w:sz="0" w:space="0" w:color="auto"/>
        <w:left w:val="none" w:sz="0" w:space="0" w:color="auto"/>
        <w:bottom w:val="none" w:sz="0" w:space="0" w:color="auto"/>
        <w:right w:val="none" w:sz="0" w:space="0" w:color="auto"/>
      </w:divBdr>
      <w:divsChild>
        <w:div w:id="625698718">
          <w:marLeft w:val="0"/>
          <w:marRight w:val="0"/>
          <w:marTop w:val="0"/>
          <w:marBottom w:val="0"/>
          <w:divBdr>
            <w:top w:val="single" w:sz="2" w:space="0" w:color="DEE8F9"/>
            <w:left w:val="single" w:sz="2" w:space="0" w:color="DEE8F9"/>
            <w:bottom w:val="single" w:sz="2" w:space="0" w:color="DEE8F9"/>
            <w:right w:val="single" w:sz="2" w:space="0" w:color="DEE8F9"/>
          </w:divBdr>
        </w:div>
      </w:divsChild>
    </w:div>
    <w:div w:id="958536190">
      <w:bodyDiv w:val="1"/>
      <w:marLeft w:val="0"/>
      <w:marRight w:val="0"/>
      <w:marTop w:val="0"/>
      <w:marBottom w:val="0"/>
      <w:divBdr>
        <w:top w:val="none" w:sz="0" w:space="0" w:color="auto"/>
        <w:left w:val="none" w:sz="0" w:space="0" w:color="auto"/>
        <w:bottom w:val="none" w:sz="0" w:space="0" w:color="auto"/>
        <w:right w:val="none" w:sz="0" w:space="0" w:color="auto"/>
      </w:divBdr>
    </w:div>
    <w:div w:id="980234789">
      <w:bodyDiv w:val="1"/>
      <w:marLeft w:val="0"/>
      <w:marRight w:val="0"/>
      <w:marTop w:val="0"/>
      <w:marBottom w:val="0"/>
      <w:divBdr>
        <w:top w:val="none" w:sz="0" w:space="0" w:color="auto"/>
        <w:left w:val="none" w:sz="0" w:space="0" w:color="auto"/>
        <w:bottom w:val="none" w:sz="0" w:space="0" w:color="auto"/>
        <w:right w:val="none" w:sz="0" w:space="0" w:color="auto"/>
      </w:divBdr>
    </w:div>
    <w:div w:id="992491726">
      <w:bodyDiv w:val="1"/>
      <w:marLeft w:val="0"/>
      <w:marRight w:val="0"/>
      <w:marTop w:val="0"/>
      <w:marBottom w:val="0"/>
      <w:divBdr>
        <w:top w:val="none" w:sz="0" w:space="0" w:color="auto"/>
        <w:left w:val="none" w:sz="0" w:space="0" w:color="auto"/>
        <w:bottom w:val="none" w:sz="0" w:space="0" w:color="auto"/>
        <w:right w:val="none" w:sz="0" w:space="0" w:color="auto"/>
      </w:divBdr>
    </w:div>
    <w:div w:id="992878842">
      <w:bodyDiv w:val="1"/>
      <w:marLeft w:val="0"/>
      <w:marRight w:val="0"/>
      <w:marTop w:val="0"/>
      <w:marBottom w:val="0"/>
      <w:divBdr>
        <w:top w:val="none" w:sz="0" w:space="0" w:color="auto"/>
        <w:left w:val="none" w:sz="0" w:space="0" w:color="auto"/>
        <w:bottom w:val="none" w:sz="0" w:space="0" w:color="auto"/>
        <w:right w:val="none" w:sz="0" w:space="0" w:color="auto"/>
      </w:divBdr>
    </w:div>
    <w:div w:id="1006178329">
      <w:bodyDiv w:val="1"/>
      <w:marLeft w:val="0"/>
      <w:marRight w:val="0"/>
      <w:marTop w:val="0"/>
      <w:marBottom w:val="0"/>
      <w:divBdr>
        <w:top w:val="none" w:sz="0" w:space="0" w:color="auto"/>
        <w:left w:val="none" w:sz="0" w:space="0" w:color="auto"/>
        <w:bottom w:val="none" w:sz="0" w:space="0" w:color="auto"/>
        <w:right w:val="none" w:sz="0" w:space="0" w:color="auto"/>
      </w:divBdr>
    </w:div>
    <w:div w:id="101955114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6660327">
      <w:bodyDiv w:val="1"/>
      <w:marLeft w:val="0"/>
      <w:marRight w:val="0"/>
      <w:marTop w:val="0"/>
      <w:marBottom w:val="0"/>
      <w:divBdr>
        <w:top w:val="none" w:sz="0" w:space="0" w:color="auto"/>
        <w:left w:val="none" w:sz="0" w:space="0" w:color="auto"/>
        <w:bottom w:val="none" w:sz="0" w:space="0" w:color="auto"/>
        <w:right w:val="none" w:sz="0" w:space="0" w:color="auto"/>
      </w:divBdr>
    </w:div>
    <w:div w:id="1053390821">
      <w:bodyDiv w:val="1"/>
      <w:marLeft w:val="0"/>
      <w:marRight w:val="0"/>
      <w:marTop w:val="0"/>
      <w:marBottom w:val="0"/>
      <w:divBdr>
        <w:top w:val="none" w:sz="0" w:space="0" w:color="auto"/>
        <w:left w:val="none" w:sz="0" w:space="0" w:color="auto"/>
        <w:bottom w:val="none" w:sz="0" w:space="0" w:color="auto"/>
        <w:right w:val="none" w:sz="0" w:space="0" w:color="auto"/>
      </w:divBdr>
    </w:div>
    <w:div w:id="1071928403">
      <w:bodyDiv w:val="1"/>
      <w:marLeft w:val="0"/>
      <w:marRight w:val="0"/>
      <w:marTop w:val="0"/>
      <w:marBottom w:val="0"/>
      <w:divBdr>
        <w:top w:val="none" w:sz="0" w:space="0" w:color="auto"/>
        <w:left w:val="none" w:sz="0" w:space="0" w:color="auto"/>
        <w:bottom w:val="none" w:sz="0" w:space="0" w:color="auto"/>
        <w:right w:val="none" w:sz="0" w:space="0" w:color="auto"/>
      </w:divBdr>
    </w:div>
    <w:div w:id="1102728428">
      <w:bodyDiv w:val="1"/>
      <w:marLeft w:val="0"/>
      <w:marRight w:val="0"/>
      <w:marTop w:val="0"/>
      <w:marBottom w:val="0"/>
      <w:divBdr>
        <w:top w:val="none" w:sz="0" w:space="0" w:color="auto"/>
        <w:left w:val="none" w:sz="0" w:space="0" w:color="auto"/>
        <w:bottom w:val="none" w:sz="0" w:space="0" w:color="auto"/>
        <w:right w:val="none" w:sz="0" w:space="0" w:color="auto"/>
      </w:divBdr>
    </w:div>
    <w:div w:id="1107580307">
      <w:bodyDiv w:val="1"/>
      <w:marLeft w:val="0"/>
      <w:marRight w:val="0"/>
      <w:marTop w:val="0"/>
      <w:marBottom w:val="0"/>
      <w:divBdr>
        <w:top w:val="none" w:sz="0" w:space="0" w:color="auto"/>
        <w:left w:val="none" w:sz="0" w:space="0" w:color="auto"/>
        <w:bottom w:val="none" w:sz="0" w:space="0" w:color="auto"/>
        <w:right w:val="none" w:sz="0" w:space="0" w:color="auto"/>
      </w:divBdr>
    </w:div>
    <w:div w:id="1113130004">
      <w:bodyDiv w:val="1"/>
      <w:marLeft w:val="0"/>
      <w:marRight w:val="0"/>
      <w:marTop w:val="0"/>
      <w:marBottom w:val="0"/>
      <w:divBdr>
        <w:top w:val="none" w:sz="0" w:space="0" w:color="auto"/>
        <w:left w:val="none" w:sz="0" w:space="0" w:color="auto"/>
        <w:bottom w:val="none" w:sz="0" w:space="0" w:color="auto"/>
        <w:right w:val="none" w:sz="0" w:space="0" w:color="auto"/>
      </w:divBdr>
    </w:div>
    <w:div w:id="1130516496">
      <w:bodyDiv w:val="1"/>
      <w:marLeft w:val="0"/>
      <w:marRight w:val="0"/>
      <w:marTop w:val="0"/>
      <w:marBottom w:val="0"/>
      <w:divBdr>
        <w:top w:val="none" w:sz="0" w:space="0" w:color="auto"/>
        <w:left w:val="none" w:sz="0" w:space="0" w:color="auto"/>
        <w:bottom w:val="none" w:sz="0" w:space="0" w:color="auto"/>
        <w:right w:val="none" w:sz="0" w:space="0" w:color="auto"/>
      </w:divBdr>
    </w:div>
    <w:div w:id="1150095090">
      <w:bodyDiv w:val="1"/>
      <w:marLeft w:val="0"/>
      <w:marRight w:val="0"/>
      <w:marTop w:val="0"/>
      <w:marBottom w:val="0"/>
      <w:divBdr>
        <w:top w:val="none" w:sz="0" w:space="0" w:color="auto"/>
        <w:left w:val="none" w:sz="0" w:space="0" w:color="auto"/>
        <w:bottom w:val="none" w:sz="0" w:space="0" w:color="auto"/>
        <w:right w:val="none" w:sz="0" w:space="0" w:color="auto"/>
      </w:divBdr>
    </w:div>
    <w:div w:id="1151143000">
      <w:bodyDiv w:val="1"/>
      <w:marLeft w:val="0"/>
      <w:marRight w:val="0"/>
      <w:marTop w:val="0"/>
      <w:marBottom w:val="0"/>
      <w:divBdr>
        <w:top w:val="none" w:sz="0" w:space="0" w:color="auto"/>
        <w:left w:val="none" w:sz="0" w:space="0" w:color="auto"/>
        <w:bottom w:val="none" w:sz="0" w:space="0" w:color="auto"/>
        <w:right w:val="none" w:sz="0" w:space="0" w:color="auto"/>
      </w:divBdr>
    </w:div>
    <w:div w:id="1157917423">
      <w:bodyDiv w:val="1"/>
      <w:marLeft w:val="0"/>
      <w:marRight w:val="0"/>
      <w:marTop w:val="0"/>
      <w:marBottom w:val="0"/>
      <w:divBdr>
        <w:top w:val="none" w:sz="0" w:space="0" w:color="auto"/>
        <w:left w:val="none" w:sz="0" w:space="0" w:color="auto"/>
        <w:bottom w:val="none" w:sz="0" w:space="0" w:color="auto"/>
        <w:right w:val="none" w:sz="0" w:space="0" w:color="auto"/>
      </w:divBdr>
    </w:div>
    <w:div w:id="1167214269">
      <w:bodyDiv w:val="1"/>
      <w:marLeft w:val="0"/>
      <w:marRight w:val="0"/>
      <w:marTop w:val="0"/>
      <w:marBottom w:val="0"/>
      <w:divBdr>
        <w:top w:val="none" w:sz="0" w:space="0" w:color="auto"/>
        <w:left w:val="none" w:sz="0" w:space="0" w:color="auto"/>
        <w:bottom w:val="none" w:sz="0" w:space="0" w:color="auto"/>
        <w:right w:val="none" w:sz="0" w:space="0" w:color="auto"/>
      </w:divBdr>
    </w:div>
    <w:div w:id="1177115936">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3280390">
      <w:bodyDiv w:val="1"/>
      <w:marLeft w:val="0"/>
      <w:marRight w:val="0"/>
      <w:marTop w:val="0"/>
      <w:marBottom w:val="0"/>
      <w:divBdr>
        <w:top w:val="none" w:sz="0" w:space="0" w:color="auto"/>
        <w:left w:val="none" w:sz="0" w:space="0" w:color="auto"/>
        <w:bottom w:val="none" w:sz="0" w:space="0" w:color="auto"/>
        <w:right w:val="none" w:sz="0" w:space="0" w:color="auto"/>
      </w:divBdr>
    </w:div>
    <w:div w:id="1184711704">
      <w:bodyDiv w:val="1"/>
      <w:marLeft w:val="0"/>
      <w:marRight w:val="0"/>
      <w:marTop w:val="0"/>
      <w:marBottom w:val="0"/>
      <w:divBdr>
        <w:top w:val="none" w:sz="0" w:space="0" w:color="auto"/>
        <w:left w:val="none" w:sz="0" w:space="0" w:color="auto"/>
        <w:bottom w:val="none" w:sz="0" w:space="0" w:color="auto"/>
        <w:right w:val="none" w:sz="0" w:space="0" w:color="auto"/>
      </w:divBdr>
      <w:divsChild>
        <w:div w:id="1267466418">
          <w:marLeft w:val="0"/>
          <w:marRight w:val="0"/>
          <w:marTop w:val="0"/>
          <w:marBottom w:val="0"/>
          <w:divBdr>
            <w:top w:val="none" w:sz="0" w:space="0" w:color="auto"/>
            <w:left w:val="none" w:sz="0" w:space="0" w:color="auto"/>
            <w:bottom w:val="none" w:sz="0" w:space="0" w:color="auto"/>
            <w:right w:val="none" w:sz="0" w:space="0" w:color="auto"/>
          </w:divBdr>
        </w:div>
        <w:div w:id="1857231275">
          <w:marLeft w:val="0"/>
          <w:marRight w:val="0"/>
          <w:marTop w:val="0"/>
          <w:marBottom w:val="0"/>
          <w:divBdr>
            <w:top w:val="none" w:sz="0" w:space="0" w:color="auto"/>
            <w:left w:val="none" w:sz="0" w:space="0" w:color="auto"/>
            <w:bottom w:val="none" w:sz="0" w:space="0" w:color="auto"/>
            <w:right w:val="none" w:sz="0" w:space="0" w:color="auto"/>
          </w:divBdr>
        </w:div>
      </w:divsChild>
    </w:div>
    <w:div w:id="1201472636">
      <w:bodyDiv w:val="1"/>
      <w:marLeft w:val="0"/>
      <w:marRight w:val="0"/>
      <w:marTop w:val="0"/>
      <w:marBottom w:val="0"/>
      <w:divBdr>
        <w:top w:val="none" w:sz="0" w:space="0" w:color="auto"/>
        <w:left w:val="none" w:sz="0" w:space="0" w:color="auto"/>
        <w:bottom w:val="none" w:sz="0" w:space="0" w:color="auto"/>
        <w:right w:val="none" w:sz="0" w:space="0" w:color="auto"/>
      </w:divBdr>
    </w:div>
    <w:div w:id="1212689753">
      <w:bodyDiv w:val="1"/>
      <w:marLeft w:val="0"/>
      <w:marRight w:val="0"/>
      <w:marTop w:val="0"/>
      <w:marBottom w:val="0"/>
      <w:divBdr>
        <w:top w:val="none" w:sz="0" w:space="0" w:color="auto"/>
        <w:left w:val="none" w:sz="0" w:space="0" w:color="auto"/>
        <w:bottom w:val="none" w:sz="0" w:space="0" w:color="auto"/>
        <w:right w:val="none" w:sz="0" w:space="0" w:color="auto"/>
      </w:divBdr>
    </w:div>
    <w:div w:id="1268612877">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8418923">
      <w:bodyDiv w:val="1"/>
      <w:marLeft w:val="0"/>
      <w:marRight w:val="0"/>
      <w:marTop w:val="0"/>
      <w:marBottom w:val="0"/>
      <w:divBdr>
        <w:top w:val="none" w:sz="0" w:space="0" w:color="auto"/>
        <w:left w:val="none" w:sz="0" w:space="0" w:color="auto"/>
        <w:bottom w:val="none" w:sz="0" w:space="0" w:color="auto"/>
        <w:right w:val="none" w:sz="0" w:space="0" w:color="auto"/>
      </w:divBdr>
    </w:div>
    <w:div w:id="1321538179">
      <w:bodyDiv w:val="1"/>
      <w:marLeft w:val="0"/>
      <w:marRight w:val="0"/>
      <w:marTop w:val="0"/>
      <w:marBottom w:val="0"/>
      <w:divBdr>
        <w:top w:val="none" w:sz="0" w:space="0" w:color="auto"/>
        <w:left w:val="none" w:sz="0" w:space="0" w:color="auto"/>
        <w:bottom w:val="none" w:sz="0" w:space="0" w:color="auto"/>
        <w:right w:val="none" w:sz="0" w:space="0" w:color="auto"/>
      </w:divBdr>
    </w:div>
    <w:div w:id="1324160003">
      <w:bodyDiv w:val="1"/>
      <w:marLeft w:val="0"/>
      <w:marRight w:val="0"/>
      <w:marTop w:val="0"/>
      <w:marBottom w:val="0"/>
      <w:divBdr>
        <w:top w:val="none" w:sz="0" w:space="0" w:color="auto"/>
        <w:left w:val="none" w:sz="0" w:space="0" w:color="auto"/>
        <w:bottom w:val="none" w:sz="0" w:space="0" w:color="auto"/>
        <w:right w:val="none" w:sz="0" w:space="0" w:color="auto"/>
      </w:divBdr>
    </w:div>
    <w:div w:id="1383016685">
      <w:bodyDiv w:val="1"/>
      <w:marLeft w:val="0"/>
      <w:marRight w:val="0"/>
      <w:marTop w:val="0"/>
      <w:marBottom w:val="0"/>
      <w:divBdr>
        <w:top w:val="none" w:sz="0" w:space="0" w:color="auto"/>
        <w:left w:val="none" w:sz="0" w:space="0" w:color="auto"/>
        <w:bottom w:val="none" w:sz="0" w:space="0" w:color="auto"/>
        <w:right w:val="none" w:sz="0" w:space="0" w:color="auto"/>
      </w:divBdr>
    </w:div>
    <w:div w:id="1412003612">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24255016">
      <w:bodyDiv w:val="1"/>
      <w:marLeft w:val="0"/>
      <w:marRight w:val="0"/>
      <w:marTop w:val="0"/>
      <w:marBottom w:val="0"/>
      <w:divBdr>
        <w:top w:val="none" w:sz="0" w:space="0" w:color="auto"/>
        <w:left w:val="none" w:sz="0" w:space="0" w:color="auto"/>
        <w:bottom w:val="none" w:sz="0" w:space="0" w:color="auto"/>
        <w:right w:val="none" w:sz="0" w:space="0" w:color="auto"/>
      </w:divBdr>
    </w:div>
    <w:div w:id="1433624622">
      <w:bodyDiv w:val="1"/>
      <w:marLeft w:val="0"/>
      <w:marRight w:val="0"/>
      <w:marTop w:val="0"/>
      <w:marBottom w:val="0"/>
      <w:divBdr>
        <w:top w:val="none" w:sz="0" w:space="0" w:color="auto"/>
        <w:left w:val="none" w:sz="0" w:space="0" w:color="auto"/>
        <w:bottom w:val="none" w:sz="0" w:space="0" w:color="auto"/>
        <w:right w:val="none" w:sz="0" w:space="0" w:color="auto"/>
      </w:divBdr>
      <w:divsChild>
        <w:div w:id="194857478">
          <w:marLeft w:val="0"/>
          <w:marRight w:val="0"/>
          <w:marTop w:val="0"/>
          <w:marBottom w:val="0"/>
          <w:divBdr>
            <w:top w:val="single" w:sz="2" w:space="0" w:color="DEE8F9"/>
            <w:left w:val="single" w:sz="2" w:space="0" w:color="DEE8F9"/>
            <w:bottom w:val="single" w:sz="2" w:space="0" w:color="DEE8F9"/>
            <w:right w:val="single" w:sz="2" w:space="0" w:color="DEE8F9"/>
          </w:divBdr>
        </w:div>
      </w:divsChild>
    </w:div>
    <w:div w:id="1457142627">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2095740">
      <w:bodyDiv w:val="1"/>
      <w:marLeft w:val="0"/>
      <w:marRight w:val="0"/>
      <w:marTop w:val="0"/>
      <w:marBottom w:val="0"/>
      <w:divBdr>
        <w:top w:val="none" w:sz="0" w:space="0" w:color="auto"/>
        <w:left w:val="none" w:sz="0" w:space="0" w:color="auto"/>
        <w:bottom w:val="none" w:sz="0" w:space="0" w:color="auto"/>
        <w:right w:val="none" w:sz="0" w:space="0" w:color="auto"/>
      </w:divBdr>
    </w:div>
    <w:div w:id="1477141827">
      <w:bodyDiv w:val="1"/>
      <w:marLeft w:val="0"/>
      <w:marRight w:val="0"/>
      <w:marTop w:val="0"/>
      <w:marBottom w:val="0"/>
      <w:divBdr>
        <w:top w:val="none" w:sz="0" w:space="0" w:color="auto"/>
        <w:left w:val="none" w:sz="0" w:space="0" w:color="auto"/>
        <w:bottom w:val="none" w:sz="0" w:space="0" w:color="auto"/>
        <w:right w:val="none" w:sz="0" w:space="0" w:color="auto"/>
      </w:divBdr>
    </w:div>
    <w:div w:id="1500388679">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640678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343893">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4681391">
      <w:bodyDiv w:val="1"/>
      <w:marLeft w:val="0"/>
      <w:marRight w:val="0"/>
      <w:marTop w:val="0"/>
      <w:marBottom w:val="0"/>
      <w:divBdr>
        <w:top w:val="none" w:sz="0" w:space="0" w:color="auto"/>
        <w:left w:val="none" w:sz="0" w:space="0" w:color="auto"/>
        <w:bottom w:val="none" w:sz="0" w:space="0" w:color="auto"/>
        <w:right w:val="none" w:sz="0" w:space="0" w:color="auto"/>
      </w:divBdr>
    </w:div>
    <w:div w:id="1633168097">
      <w:bodyDiv w:val="1"/>
      <w:marLeft w:val="0"/>
      <w:marRight w:val="0"/>
      <w:marTop w:val="0"/>
      <w:marBottom w:val="0"/>
      <w:divBdr>
        <w:top w:val="none" w:sz="0" w:space="0" w:color="auto"/>
        <w:left w:val="none" w:sz="0" w:space="0" w:color="auto"/>
        <w:bottom w:val="none" w:sz="0" w:space="0" w:color="auto"/>
        <w:right w:val="none" w:sz="0" w:space="0" w:color="auto"/>
      </w:divBdr>
    </w:div>
    <w:div w:id="1670326183">
      <w:bodyDiv w:val="1"/>
      <w:marLeft w:val="0"/>
      <w:marRight w:val="0"/>
      <w:marTop w:val="0"/>
      <w:marBottom w:val="0"/>
      <w:divBdr>
        <w:top w:val="none" w:sz="0" w:space="0" w:color="auto"/>
        <w:left w:val="none" w:sz="0" w:space="0" w:color="auto"/>
        <w:bottom w:val="none" w:sz="0" w:space="0" w:color="auto"/>
        <w:right w:val="none" w:sz="0" w:space="0" w:color="auto"/>
      </w:divBdr>
    </w:div>
    <w:div w:id="1705866521">
      <w:bodyDiv w:val="1"/>
      <w:marLeft w:val="0"/>
      <w:marRight w:val="0"/>
      <w:marTop w:val="0"/>
      <w:marBottom w:val="0"/>
      <w:divBdr>
        <w:top w:val="none" w:sz="0" w:space="0" w:color="auto"/>
        <w:left w:val="none" w:sz="0" w:space="0" w:color="auto"/>
        <w:bottom w:val="none" w:sz="0" w:space="0" w:color="auto"/>
        <w:right w:val="none" w:sz="0" w:space="0" w:color="auto"/>
      </w:divBdr>
    </w:div>
    <w:div w:id="1721632848">
      <w:bodyDiv w:val="1"/>
      <w:marLeft w:val="0"/>
      <w:marRight w:val="0"/>
      <w:marTop w:val="0"/>
      <w:marBottom w:val="0"/>
      <w:divBdr>
        <w:top w:val="none" w:sz="0" w:space="0" w:color="auto"/>
        <w:left w:val="none" w:sz="0" w:space="0" w:color="auto"/>
        <w:bottom w:val="none" w:sz="0" w:space="0" w:color="auto"/>
        <w:right w:val="none" w:sz="0" w:space="0" w:color="auto"/>
      </w:divBdr>
    </w:div>
    <w:div w:id="1721707854">
      <w:bodyDiv w:val="1"/>
      <w:marLeft w:val="0"/>
      <w:marRight w:val="0"/>
      <w:marTop w:val="0"/>
      <w:marBottom w:val="0"/>
      <w:divBdr>
        <w:top w:val="none" w:sz="0" w:space="0" w:color="auto"/>
        <w:left w:val="none" w:sz="0" w:space="0" w:color="auto"/>
        <w:bottom w:val="none" w:sz="0" w:space="0" w:color="auto"/>
        <w:right w:val="none" w:sz="0" w:space="0" w:color="auto"/>
      </w:divBdr>
    </w:div>
    <w:div w:id="1723598051">
      <w:bodyDiv w:val="1"/>
      <w:marLeft w:val="0"/>
      <w:marRight w:val="0"/>
      <w:marTop w:val="0"/>
      <w:marBottom w:val="0"/>
      <w:divBdr>
        <w:top w:val="none" w:sz="0" w:space="0" w:color="auto"/>
        <w:left w:val="none" w:sz="0" w:space="0" w:color="auto"/>
        <w:bottom w:val="none" w:sz="0" w:space="0" w:color="auto"/>
        <w:right w:val="none" w:sz="0" w:space="0" w:color="auto"/>
      </w:divBdr>
    </w:div>
    <w:div w:id="1742362511">
      <w:bodyDiv w:val="1"/>
      <w:marLeft w:val="0"/>
      <w:marRight w:val="0"/>
      <w:marTop w:val="0"/>
      <w:marBottom w:val="0"/>
      <w:divBdr>
        <w:top w:val="none" w:sz="0" w:space="0" w:color="auto"/>
        <w:left w:val="none" w:sz="0" w:space="0" w:color="auto"/>
        <w:bottom w:val="none" w:sz="0" w:space="0" w:color="auto"/>
        <w:right w:val="none" w:sz="0" w:space="0" w:color="auto"/>
      </w:divBdr>
    </w:div>
    <w:div w:id="174302495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3431348">
      <w:bodyDiv w:val="1"/>
      <w:marLeft w:val="0"/>
      <w:marRight w:val="0"/>
      <w:marTop w:val="0"/>
      <w:marBottom w:val="0"/>
      <w:divBdr>
        <w:top w:val="none" w:sz="0" w:space="0" w:color="auto"/>
        <w:left w:val="none" w:sz="0" w:space="0" w:color="auto"/>
        <w:bottom w:val="none" w:sz="0" w:space="0" w:color="auto"/>
        <w:right w:val="none" w:sz="0" w:space="0" w:color="auto"/>
      </w:divBdr>
    </w:div>
    <w:div w:id="1779637489">
      <w:bodyDiv w:val="1"/>
      <w:marLeft w:val="0"/>
      <w:marRight w:val="0"/>
      <w:marTop w:val="0"/>
      <w:marBottom w:val="0"/>
      <w:divBdr>
        <w:top w:val="none" w:sz="0" w:space="0" w:color="auto"/>
        <w:left w:val="none" w:sz="0" w:space="0" w:color="auto"/>
        <w:bottom w:val="none" w:sz="0" w:space="0" w:color="auto"/>
        <w:right w:val="none" w:sz="0" w:space="0" w:color="auto"/>
      </w:divBdr>
    </w:div>
    <w:div w:id="1786268056">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0587857">
      <w:bodyDiv w:val="1"/>
      <w:marLeft w:val="0"/>
      <w:marRight w:val="0"/>
      <w:marTop w:val="0"/>
      <w:marBottom w:val="0"/>
      <w:divBdr>
        <w:top w:val="none" w:sz="0" w:space="0" w:color="auto"/>
        <w:left w:val="none" w:sz="0" w:space="0" w:color="auto"/>
        <w:bottom w:val="none" w:sz="0" w:space="0" w:color="auto"/>
        <w:right w:val="none" w:sz="0" w:space="0" w:color="auto"/>
      </w:divBdr>
    </w:div>
    <w:div w:id="1886480421">
      <w:bodyDiv w:val="1"/>
      <w:marLeft w:val="0"/>
      <w:marRight w:val="0"/>
      <w:marTop w:val="0"/>
      <w:marBottom w:val="0"/>
      <w:divBdr>
        <w:top w:val="none" w:sz="0" w:space="0" w:color="auto"/>
        <w:left w:val="none" w:sz="0" w:space="0" w:color="auto"/>
        <w:bottom w:val="none" w:sz="0" w:space="0" w:color="auto"/>
        <w:right w:val="none" w:sz="0" w:space="0" w:color="auto"/>
      </w:divBdr>
    </w:div>
    <w:div w:id="1898321404">
      <w:bodyDiv w:val="1"/>
      <w:marLeft w:val="0"/>
      <w:marRight w:val="0"/>
      <w:marTop w:val="0"/>
      <w:marBottom w:val="0"/>
      <w:divBdr>
        <w:top w:val="none" w:sz="0" w:space="0" w:color="auto"/>
        <w:left w:val="none" w:sz="0" w:space="0" w:color="auto"/>
        <w:bottom w:val="none" w:sz="0" w:space="0" w:color="auto"/>
        <w:right w:val="none" w:sz="0" w:space="0" w:color="auto"/>
      </w:divBdr>
    </w:div>
    <w:div w:id="1899317717">
      <w:bodyDiv w:val="1"/>
      <w:marLeft w:val="0"/>
      <w:marRight w:val="0"/>
      <w:marTop w:val="0"/>
      <w:marBottom w:val="0"/>
      <w:divBdr>
        <w:top w:val="none" w:sz="0" w:space="0" w:color="auto"/>
        <w:left w:val="none" w:sz="0" w:space="0" w:color="auto"/>
        <w:bottom w:val="none" w:sz="0" w:space="0" w:color="auto"/>
        <w:right w:val="none" w:sz="0" w:space="0" w:color="auto"/>
      </w:divBdr>
    </w:div>
    <w:div w:id="1899433381">
      <w:bodyDiv w:val="1"/>
      <w:marLeft w:val="0"/>
      <w:marRight w:val="0"/>
      <w:marTop w:val="0"/>
      <w:marBottom w:val="0"/>
      <w:divBdr>
        <w:top w:val="none" w:sz="0" w:space="0" w:color="auto"/>
        <w:left w:val="none" w:sz="0" w:space="0" w:color="auto"/>
        <w:bottom w:val="none" w:sz="0" w:space="0" w:color="auto"/>
        <w:right w:val="none" w:sz="0" w:space="0" w:color="auto"/>
      </w:divBdr>
      <w:divsChild>
        <w:div w:id="989477094">
          <w:marLeft w:val="0"/>
          <w:marRight w:val="0"/>
          <w:marTop w:val="180"/>
          <w:marBottom w:val="0"/>
          <w:divBdr>
            <w:top w:val="single" w:sz="2" w:space="0" w:color="DEE8F9"/>
            <w:left w:val="single" w:sz="2" w:space="0" w:color="DEE8F9"/>
            <w:bottom w:val="single" w:sz="2" w:space="0" w:color="DEE8F9"/>
            <w:right w:val="single" w:sz="2" w:space="0" w:color="DEE8F9"/>
          </w:divBdr>
        </w:div>
      </w:divsChild>
    </w:div>
    <w:div w:id="193018973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5700571">
      <w:bodyDiv w:val="1"/>
      <w:marLeft w:val="0"/>
      <w:marRight w:val="0"/>
      <w:marTop w:val="0"/>
      <w:marBottom w:val="0"/>
      <w:divBdr>
        <w:top w:val="none" w:sz="0" w:space="0" w:color="auto"/>
        <w:left w:val="none" w:sz="0" w:space="0" w:color="auto"/>
        <w:bottom w:val="none" w:sz="0" w:space="0" w:color="auto"/>
        <w:right w:val="none" w:sz="0" w:space="0" w:color="auto"/>
      </w:divBdr>
    </w:div>
    <w:div w:id="1997685580">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7148974">
      <w:bodyDiv w:val="1"/>
      <w:marLeft w:val="0"/>
      <w:marRight w:val="0"/>
      <w:marTop w:val="0"/>
      <w:marBottom w:val="0"/>
      <w:divBdr>
        <w:top w:val="none" w:sz="0" w:space="0" w:color="auto"/>
        <w:left w:val="none" w:sz="0" w:space="0" w:color="auto"/>
        <w:bottom w:val="none" w:sz="0" w:space="0" w:color="auto"/>
        <w:right w:val="none" w:sz="0" w:space="0" w:color="auto"/>
      </w:divBdr>
    </w:div>
    <w:div w:id="2020738734">
      <w:bodyDiv w:val="1"/>
      <w:marLeft w:val="0"/>
      <w:marRight w:val="0"/>
      <w:marTop w:val="0"/>
      <w:marBottom w:val="0"/>
      <w:divBdr>
        <w:top w:val="none" w:sz="0" w:space="0" w:color="auto"/>
        <w:left w:val="none" w:sz="0" w:space="0" w:color="auto"/>
        <w:bottom w:val="none" w:sz="0" w:space="0" w:color="auto"/>
        <w:right w:val="none" w:sz="0" w:space="0" w:color="auto"/>
      </w:divBdr>
    </w:div>
    <w:div w:id="2024739479">
      <w:bodyDiv w:val="1"/>
      <w:marLeft w:val="0"/>
      <w:marRight w:val="0"/>
      <w:marTop w:val="0"/>
      <w:marBottom w:val="0"/>
      <w:divBdr>
        <w:top w:val="none" w:sz="0" w:space="0" w:color="auto"/>
        <w:left w:val="none" w:sz="0" w:space="0" w:color="auto"/>
        <w:bottom w:val="none" w:sz="0" w:space="0" w:color="auto"/>
        <w:right w:val="none" w:sz="0" w:space="0" w:color="auto"/>
      </w:divBdr>
    </w:div>
    <w:div w:id="2026514642">
      <w:bodyDiv w:val="1"/>
      <w:marLeft w:val="0"/>
      <w:marRight w:val="0"/>
      <w:marTop w:val="0"/>
      <w:marBottom w:val="0"/>
      <w:divBdr>
        <w:top w:val="none" w:sz="0" w:space="0" w:color="auto"/>
        <w:left w:val="none" w:sz="0" w:space="0" w:color="auto"/>
        <w:bottom w:val="none" w:sz="0" w:space="0" w:color="auto"/>
        <w:right w:val="none" w:sz="0" w:space="0" w:color="auto"/>
      </w:divBdr>
    </w:div>
    <w:div w:id="2027633689">
      <w:bodyDiv w:val="1"/>
      <w:marLeft w:val="0"/>
      <w:marRight w:val="0"/>
      <w:marTop w:val="0"/>
      <w:marBottom w:val="0"/>
      <w:divBdr>
        <w:top w:val="none" w:sz="0" w:space="0" w:color="auto"/>
        <w:left w:val="none" w:sz="0" w:space="0" w:color="auto"/>
        <w:bottom w:val="none" w:sz="0" w:space="0" w:color="auto"/>
        <w:right w:val="none" w:sz="0" w:space="0" w:color="auto"/>
      </w:divBdr>
    </w:div>
    <w:div w:id="2034453903">
      <w:bodyDiv w:val="1"/>
      <w:marLeft w:val="0"/>
      <w:marRight w:val="0"/>
      <w:marTop w:val="0"/>
      <w:marBottom w:val="0"/>
      <w:divBdr>
        <w:top w:val="none" w:sz="0" w:space="0" w:color="auto"/>
        <w:left w:val="none" w:sz="0" w:space="0" w:color="auto"/>
        <w:bottom w:val="none" w:sz="0" w:space="0" w:color="auto"/>
        <w:right w:val="none" w:sz="0" w:space="0" w:color="auto"/>
      </w:divBdr>
    </w:div>
    <w:div w:id="2049987430">
      <w:bodyDiv w:val="1"/>
      <w:marLeft w:val="0"/>
      <w:marRight w:val="0"/>
      <w:marTop w:val="0"/>
      <w:marBottom w:val="0"/>
      <w:divBdr>
        <w:top w:val="none" w:sz="0" w:space="0" w:color="auto"/>
        <w:left w:val="none" w:sz="0" w:space="0" w:color="auto"/>
        <w:bottom w:val="none" w:sz="0" w:space="0" w:color="auto"/>
        <w:right w:val="none" w:sz="0" w:space="0" w:color="auto"/>
      </w:divBdr>
    </w:div>
    <w:div w:id="2054116821">
      <w:bodyDiv w:val="1"/>
      <w:marLeft w:val="0"/>
      <w:marRight w:val="0"/>
      <w:marTop w:val="0"/>
      <w:marBottom w:val="0"/>
      <w:divBdr>
        <w:top w:val="none" w:sz="0" w:space="0" w:color="auto"/>
        <w:left w:val="none" w:sz="0" w:space="0" w:color="auto"/>
        <w:bottom w:val="none" w:sz="0" w:space="0" w:color="auto"/>
        <w:right w:val="none" w:sz="0" w:space="0" w:color="auto"/>
      </w:divBdr>
    </w:div>
    <w:div w:id="2055619212">
      <w:bodyDiv w:val="1"/>
      <w:marLeft w:val="0"/>
      <w:marRight w:val="0"/>
      <w:marTop w:val="0"/>
      <w:marBottom w:val="0"/>
      <w:divBdr>
        <w:top w:val="none" w:sz="0" w:space="0" w:color="auto"/>
        <w:left w:val="none" w:sz="0" w:space="0" w:color="auto"/>
        <w:bottom w:val="none" w:sz="0" w:space="0" w:color="auto"/>
        <w:right w:val="none" w:sz="0" w:space="0" w:color="auto"/>
      </w:divBdr>
    </w:div>
    <w:div w:id="2066102739">
      <w:bodyDiv w:val="1"/>
      <w:marLeft w:val="0"/>
      <w:marRight w:val="0"/>
      <w:marTop w:val="0"/>
      <w:marBottom w:val="0"/>
      <w:divBdr>
        <w:top w:val="none" w:sz="0" w:space="0" w:color="auto"/>
        <w:left w:val="none" w:sz="0" w:space="0" w:color="auto"/>
        <w:bottom w:val="none" w:sz="0" w:space="0" w:color="auto"/>
        <w:right w:val="none" w:sz="0" w:space="0" w:color="auto"/>
      </w:divBdr>
    </w:div>
    <w:div w:id="2070183523">
      <w:bodyDiv w:val="1"/>
      <w:marLeft w:val="0"/>
      <w:marRight w:val="0"/>
      <w:marTop w:val="0"/>
      <w:marBottom w:val="0"/>
      <w:divBdr>
        <w:top w:val="none" w:sz="0" w:space="0" w:color="auto"/>
        <w:left w:val="none" w:sz="0" w:space="0" w:color="auto"/>
        <w:bottom w:val="none" w:sz="0" w:space="0" w:color="auto"/>
        <w:right w:val="none" w:sz="0" w:space="0" w:color="auto"/>
      </w:divBdr>
    </w:div>
    <w:div w:id="2072729015">
      <w:bodyDiv w:val="1"/>
      <w:marLeft w:val="0"/>
      <w:marRight w:val="0"/>
      <w:marTop w:val="0"/>
      <w:marBottom w:val="0"/>
      <w:divBdr>
        <w:top w:val="none" w:sz="0" w:space="0" w:color="auto"/>
        <w:left w:val="none" w:sz="0" w:space="0" w:color="auto"/>
        <w:bottom w:val="none" w:sz="0" w:space="0" w:color="auto"/>
        <w:right w:val="none" w:sz="0" w:space="0" w:color="auto"/>
      </w:divBdr>
    </w:div>
    <w:div w:id="2076928709">
      <w:bodyDiv w:val="1"/>
      <w:marLeft w:val="0"/>
      <w:marRight w:val="0"/>
      <w:marTop w:val="0"/>
      <w:marBottom w:val="0"/>
      <w:divBdr>
        <w:top w:val="none" w:sz="0" w:space="0" w:color="auto"/>
        <w:left w:val="none" w:sz="0" w:space="0" w:color="auto"/>
        <w:bottom w:val="none" w:sz="0" w:space="0" w:color="auto"/>
        <w:right w:val="none" w:sz="0" w:space="0" w:color="auto"/>
      </w:divBdr>
    </w:div>
    <w:div w:id="2086413470">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38598524">
      <w:bodyDiv w:val="1"/>
      <w:marLeft w:val="0"/>
      <w:marRight w:val="0"/>
      <w:marTop w:val="0"/>
      <w:marBottom w:val="0"/>
      <w:divBdr>
        <w:top w:val="none" w:sz="0" w:space="0" w:color="auto"/>
        <w:left w:val="none" w:sz="0" w:space="0" w:color="auto"/>
        <w:bottom w:val="none" w:sz="0" w:space="0" w:color="auto"/>
        <w:right w:val="none" w:sz="0" w:space="0" w:color="auto"/>
      </w:divBdr>
    </w:div>
    <w:div w:id="214010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github.com/shuklamit610/AmitShukla.git"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00D8D9711D6A14B991C3667CA66232C"/>
        <w:category>
          <w:name w:val="General"/>
          <w:gallery w:val="placeholder"/>
        </w:category>
        <w:types>
          <w:type w:val="bbPlcHdr"/>
        </w:types>
        <w:behaviors>
          <w:behavior w:val="content"/>
        </w:behaviors>
        <w:guid w:val="{1140A7ED-426A-484F-AF79-9B3F87E74491}"/>
      </w:docPartPr>
      <w:docPartBody>
        <w:p w:rsidR="00B31178" w:rsidRDefault="00805903">
          <w:pPr>
            <w:pStyle w:val="A00D8D9711D6A14B991C3667CA66232C"/>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341E75BA75091248891B593146889958"/>
        <w:category>
          <w:name w:val="General"/>
          <w:gallery w:val="placeholder"/>
        </w:category>
        <w:types>
          <w:type w:val="bbPlcHdr"/>
        </w:types>
        <w:behaviors>
          <w:behavior w:val="content"/>
        </w:behaviors>
        <w:guid w:val="{D4540167-4B44-DB46-BA7F-27ED79F69C5A}"/>
      </w:docPartPr>
      <w:docPartBody>
        <w:p w:rsidR="00B31178" w:rsidRDefault="00805903">
          <w:pPr>
            <w:pStyle w:val="341E75BA75091248891B593146889958"/>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99"/>
    <w:rsid w:val="00075CF5"/>
    <w:rsid w:val="000D0143"/>
    <w:rsid w:val="000F0F5B"/>
    <w:rsid w:val="001444BA"/>
    <w:rsid w:val="00163CAB"/>
    <w:rsid w:val="001B0B48"/>
    <w:rsid w:val="001B6BDE"/>
    <w:rsid w:val="001D1390"/>
    <w:rsid w:val="001E7870"/>
    <w:rsid w:val="00206529"/>
    <w:rsid w:val="002B186B"/>
    <w:rsid w:val="002B297A"/>
    <w:rsid w:val="002C7052"/>
    <w:rsid w:val="002F0B67"/>
    <w:rsid w:val="002F35D5"/>
    <w:rsid w:val="0030419F"/>
    <w:rsid w:val="003145C4"/>
    <w:rsid w:val="00331B79"/>
    <w:rsid w:val="003526FC"/>
    <w:rsid w:val="003655EC"/>
    <w:rsid w:val="003820A8"/>
    <w:rsid w:val="00432225"/>
    <w:rsid w:val="00437D08"/>
    <w:rsid w:val="00463CEF"/>
    <w:rsid w:val="004942A0"/>
    <w:rsid w:val="004C451F"/>
    <w:rsid w:val="004D2780"/>
    <w:rsid w:val="004E79BF"/>
    <w:rsid w:val="0051558B"/>
    <w:rsid w:val="005338AF"/>
    <w:rsid w:val="005515E4"/>
    <w:rsid w:val="00555FCA"/>
    <w:rsid w:val="00561632"/>
    <w:rsid w:val="00595A61"/>
    <w:rsid w:val="005B0D58"/>
    <w:rsid w:val="005D42E4"/>
    <w:rsid w:val="005D66C0"/>
    <w:rsid w:val="005E2B3D"/>
    <w:rsid w:val="00632BC6"/>
    <w:rsid w:val="00642A4D"/>
    <w:rsid w:val="00653BE2"/>
    <w:rsid w:val="006649BB"/>
    <w:rsid w:val="00680626"/>
    <w:rsid w:val="00693C5A"/>
    <w:rsid w:val="006C0475"/>
    <w:rsid w:val="006C0695"/>
    <w:rsid w:val="006E0AEB"/>
    <w:rsid w:val="006F1AB1"/>
    <w:rsid w:val="00720F7E"/>
    <w:rsid w:val="0075618B"/>
    <w:rsid w:val="007B0D24"/>
    <w:rsid w:val="007E74A1"/>
    <w:rsid w:val="00801F31"/>
    <w:rsid w:val="00802877"/>
    <w:rsid w:val="0080501D"/>
    <w:rsid w:val="00805903"/>
    <w:rsid w:val="00812B2F"/>
    <w:rsid w:val="00840822"/>
    <w:rsid w:val="00842264"/>
    <w:rsid w:val="0086301C"/>
    <w:rsid w:val="00870DE1"/>
    <w:rsid w:val="008752F0"/>
    <w:rsid w:val="008A3DE5"/>
    <w:rsid w:val="008C659B"/>
    <w:rsid w:val="008D4BCE"/>
    <w:rsid w:val="008E5437"/>
    <w:rsid w:val="008F2C1D"/>
    <w:rsid w:val="00964B15"/>
    <w:rsid w:val="00970340"/>
    <w:rsid w:val="00972C9A"/>
    <w:rsid w:val="009E3956"/>
    <w:rsid w:val="00A20F29"/>
    <w:rsid w:val="00A52AAC"/>
    <w:rsid w:val="00A82910"/>
    <w:rsid w:val="00AE3121"/>
    <w:rsid w:val="00B300F8"/>
    <w:rsid w:val="00B31178"/>
    <w:rsid w:val="00B47286"/>
    <w:rsid w:val="00BD7F39"/>
    <w:rsid w:val="00C16837"/>
    <w:rsid w:val="00C4088B"/>
    <w:rsid w:val="00C60F49"/>
    <w:rsid w:val="00C7458D"/>
    <w:rsid w:val="00CA1C70"/>
    <w:rsid w:val="00CF3D27"/>
    <w:rsid w:val="00D30DB8"/>
    <w:rsid w:val="00D3606C"/>
    <w:rsid w:val="00D71A02"/>
    <w:rsid w:val="00D73B2D"/>
    <w:rsid w:val="00D963EB"/>
    <w:rsid w:val="00DD37C5"/>
    <w:rsid w:val="00DE0B30"/>
    <w:rsid w:val="00E067E3"/>
    <w:rsid w:val="00E26EF7"/>
    <w:rsid w:val="00E33DF5"/>
    <w:rsid w:val="00E55E9C"/>
    <w:rsid w:val="00E64771"/>
    <w:rsid w:val="00E90AAD"/>
    <w:rsid w:val="00E95B9A"/>
    <w:rsid w:val="00EC263F"/>
    <w:rsid w:val="00ED2D16"/>
    <w:rsid w:val="00EF62E2"/>
    <w:rsid w:val="00F15468"/>
    <w:rsid w:val="00F1619D"/>
    <w:rsid w:val="00F171E7"/>
    <w:rsid w:val="00F27617"/>
    <w:rsid w:val="00F34028"/>
    <w:rsid w:val="00F36AB1"/>
    <w:rsid w:val="00F852FA"/>
    <w:rsid w:val="00FB6DBF"/>
    <w:rsid w:val="00FC0B4E"/>
    <w:rsid w:val="00FE3935"/>
    <w:rsid w:val="00FE7F99"/>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styleId="Bibliography">
    <w:name w:val="Bibliography"/>
    <w:basedOn w:val="Normal"/>
    <w:next w:val="Normal"/>
    <w:uiPriority w:val="37"/>
    <w:semiHidden/>
    <w:unhideWhenUsed/>
  </w:style>
  <w:style w:type="paragraph" w:customStyle="1" w:styleId="A00D8D9711D6A14B991C3667CA66232C">
    <w:name w:val="A00D8D9711D6A14B991C3667CA66232C"/>
  </w:style>
  <w:style w:type="paragraph" w:customStyle="1" w:styleId="341E75BA75091248891B593146889958">
    <w:name w:val="341E75BA75091248891B593146889958"/>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0818C9-C6AD-F64F-9C43-4F13583839EA}">
  <we:reference id="f518cb36-c901-4d52-a9e7-4331342e485d" version="1.1.0.0" store="EXCatalog" storeType="EXCatalog"/>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SYNTAX, SEMANTICS, AND MEMORY MANAGEMENT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7</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subject/>
  <dc:creator>Microsoft Office User</dc:creator>
  <cp:keywords/>
  <dc:description/>
  <cp:lastModifiedBy>Amit Shukla</cp:lastModifiedBy>
  <cp:revision>132</cp:revision>
  <dcterms:created xsi:type="dcterms:W3CDTF">2020-12-08T06:01:00Z</dcterms:created>
  <dcterms:modified xsi:type="dcterms:W3CDTF">2026-01-25T05:27:00Z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y fmtid="{D5CDD505-2E9C-101B-9397-08002B2CF9AE}" pid="3" name="grammarly_documentId">
    <vt:lpwstr>documentId_9260</vt:lpwstr>
  </property>
  <property fmtid="{D5CDD505-2E9C-101B-9397-08002B2CF9AE}" pid="4" name="grammarly_documentContext">
    <vt:lpwstr>{"goals":[],"domain":"general","emotions":[],"dialect":"american"}</vt:lpwstr>
  </property>
</Properties>
</file>